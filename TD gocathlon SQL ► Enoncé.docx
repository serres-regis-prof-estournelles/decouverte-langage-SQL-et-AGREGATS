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B8FF"/>
  <w:body>
    <w:p w14:paraId="463DA4BA" w14:textId="77777777" w:rsidR="00495EB9" w:rsidRPr="001B66CF" w:rsidRDefault="00495EB9" w:rsidP="00495EB9">
      <w:pPr>
        <w:jc w:val="center"/>
        <w:rPr>
          <w:b/>
          <w:bCs/>
          <w:color w:val="auto"/>
          <w:kern w:val="1"/>
          <w:sz w:val="26"/>
          <w:szCs w:val="26"/>
          <w:u w:val="single"/>
        </w:rPr>
      </w:pPr>
      <w:r w:rsidRPr="001B66CF">
        <w:rPr>
          <w:b/>
          <w:bCs/>
          <w:color w:val="auto"/>
          <w:kern w:val="1"/>
          <w:sz w:val="26"/>
          <w:szCs w:val="26"/>
          <w:u w:val="single"/>
        </w:rPr>
        <w:t>Travaux dirigés</w:t>
      </w:r>
    </w:p>
    <w:p w14:paraId="45E544CB" w14:textId="77777777" w:rsidR="00495EB9" w:rsidRPr="00F4175C" w:rsidRDefault="00495EB9">
      <w:pPr>
        <w:rPr>
          <w:color w:val="auto"/>
          <w:kern w:val="1"/>
        </w:rPr>
      </w:pPr>
    </w:p>
    <w:p w14:paraId="078CF5B1" w14:textId="77777777" w:rsidR="00495EB9" w:rsidRPr="00F4175C" w:rsidRDefault="00495EB9">
      <w:pPr>
        <w:rPr>
          <w:color w:val="auto"/>
          <w:kern w:val="1"/>
        </w:rPr>
      </w:pPr>
    </w:p>
    <w:p w14:paraId="45BA47E4" w14:textId="77777777" w:rsidR="00495EB9" w:rsidRPr="001B66CF" w:rsidRDefault="00495EB9" w:rsidP="00495EB9">
      <w:pPr>
        <w:rPr>
          <w:rFonts w:ascii="Balloon Lt BT" w:hAnsi="Balloon Lt BT"/>
          <w:b/>
          <w:bCs/>
          <w:color w:val="auto"/>
          <w:sz w:val="24"/>
          <w:szCs w:val="24"/>
        </w:rPr>
      </w:pPr>
      <w:r w:rsidRPr="001B66CF">
        <w:rPr>
          <w:rFonts w:ascii="Balloon Lt BT" w:hAnsi="Balloon Lt BT"/>
          <w:b/>
          <w:bCs/>
          <w:color w:val="auto"/>
          <w:kern w:val="1"/>
          <w:sz w:val="24"/>
          <w:szCs w:val="24"/>
          <w:u w:val="single"/>
        </w:rPr>
        <w:t>Thème</w:t>
      </w:r>
      <w:r w:rsidRPr="001B66CF">
        <w:rPr>
          <w:rFonts w:ascii="Balloon Lt BT" w:hAnsi="Balloon Lt BT"/>
          <w:b/>
          <w:bCs/>
          <w:color w:val="auto"/>
          <w:kern w:val="1"/>
          <w:sz w:val="24"/>
          <w:szCs w:val="24"/>
        </w:rPr>
        <w:t> : A</w:t>
      </w:r>
      <w:r w:rsidRPr="001B66CF">
        <w:rPr>
          <w:rFonts w:ascii="Balloon Lt BT" w:hAnsi="Balloon Lt BT"/>
          <w:b/>
          <w:bCs/>
          <w:color w:val="auto"/>
          <w:sz w:val="24"/>
          <w:szCs w:val="24"/>
        </w:rPr>
        <w:t>nalyser, modifier et créer des requêtes en langage SQL pour répondre aux besoins de gestion de stocks d’une unité commerciale</w:t>
      </w:r>
    </w:p>
    <w:p w14:paraId="1664BF56" w14:textId="77777777" w:rsidR="00495EB9" w:rsidRPr="00F4175C" w:rsidRDefault="00495EB9" w:rsidP="00495EB9">
      <w:pPr>
        <w:rPr>
          <w:color w:val="auto"/>
        </w:rPr>
      </w:pPr>
    </w:p>
    <w:p w14:paraId="320D00FD" w14:textId="77777777" w:rsidR="00495EB9" w:rsidRPr="00F4175C" w:rsidRDefault="00495EB9" w:rsidP="00495EB9">
      <w:pPr>
        <w:rPr>
          <w:color w:val="auto"/>
        </w:rPr>
      </w:pPr>
    </w:p>
    <w:p w14:paraId="37EBACF9" w14:textId="77777777" w:rsidR="00495EB9" w:rsidRPr="00B54807" w:rsidRDefault="00495EB9" w:rsidP="00861F76">
      <w:pPr>
        <w:pStyle w:val="Titre3"/>
        <w:jc w:val="both"/>
        <w:rPr>
          <w:b w:val="0"/>
          <w:bCs w:val="0"/>
          <w:i/>
          <w:iCs/>
          <w:color w:val="auto"/>
        </w:rPr>
      </w:pPr>
      <w:r w:rsidRPr="00B54807">
        <w:rPr>
          <w:b w:val="0"/>
          <w:bCs w:val="0"/>
          <w:i/>
          <w:iCs/>
          <w:color w:val="auto"/>
        </w:rPr>
        <w:t xml:space="preserve">GOCATHLON est une </w:t>
      </w:r>
      <w:r w:rsidR="00861F76" w:rsidRPr="00B54807">
        <w:rPr>
          <w:b w:val="0"/>
          <w:bCs w:val="0"/>
          <w:i/>
          <w:iCs/>
          <w:color w:val="auto"/>
        </w:rPr>
        <w:t>unité commerciale</w:t>
      </w:r>
      <w:r w:rsidRPr="00B54807">
        <w:rPr>
          <w:b w:val="0"/>
          <w:bCs w:val="0"/>
          <w:i/>
          <w:iCs/>
          <w:color w:val="auto"/>
        </w:rPr>
        <w:t xml:space="preserve"> spécialisée dans la vente de vêtements pour femme. Elle achète les vêtements auprès d'entreprises de confection qui lui proposent des produits variés en termes de modèles, matières, couleurs et tailles.</w:t>
      </w:r>
    </w:p>
    <w:p w14:paraId="675795BC" w14:textId="77777777" w:rsidR="00495EB9" w:rsidRPr="00B54807" w:rsidRDefault="00495EB9" w:rsidP="00495EB9">
      <w:pPr>
        <w:pStyle w:val="Titre3"/>
        <w:jc w:val="both"/>
        <w:rPr>
          <w:b w:val="0"/>
          <w:bCs w:val="0"/>
          <w:i/>
          <w:iCs/>
          <w:color w:val="auto"/>
        </w:rPr>
      </w:pPr>
      <w:r w:rsidRPr="00B54807">
        <w:rPr>
          <w:b w:val="0"/>
          <w:bCs w:val="0"/>
          <w:i/>
          <w:iCs/>
          <w:color w:val="auto"/>
        </w:rPr>
        <w:t xml:space="preserve">Afin d’optimiser la gestion de ses stocks, notamment éviter les ruptures de stock, mais aussi d’affiner sa politique de prix, Mme Dumont, responsable de l’entreprise, souhaite utiliser une application informatique. La société chargée de la réalisation de cette application a fourni le schéma de la base de données présenté en annexe ainsi qu’un extrait du contenu des tables associées. </w:t>
      </w:r>
    </w:p>
    <w:p w14:paraId="26183FDD" w14:textId="77777777" w:rsidR="00495EB9" w:rsidRPr="00B54807" w:rsidRDefault="00495EB9" w:rsidP="00495EB9">
      <w:pPr>
        <w:pStyle w:val="Titre3"/>
        <w:jc w:val="both"/>
        <w:rPr>
          <w:b w:val="0"/>
          <w:bCs w:val="0"/>
          <w:i/>
          <w:iCs/>
          <w:color w:val="auto"/>
        </w:rPr>
      </w:pPr>
      <w:r w:rsidRPr="00B54807">
        <w:rPr>
          <w:b w:val="0"/>
          <w:bCs w:val="0"/>
          <w:i/>
          <w:iCs/>
          <w:color w:val="auto"/>
        </w:rPr>
        <w:t>Mme Dumont vous demande d’étudier ce schéma afin de lui permettre de vérifier que celui-ci correspond bien à son besoin en matière de gestion de stocks.</w:t>
      </w:r>
    </w:p>
    <w:p w14:paraId="0B56D0B6" w14:textId="77777777" w:rsidR="00495EB9" w:rsidRPr="00F4175C" w:rsidRDefault="00495EB9" w:rsidP="00495EB9">
      <w:pPr>
        <w:rPr>
          <w:color w:val="auto"/>
        </w:rPr>
      </w:pPr>
    </w:p>
    <w:p w14:paraId="1C919E47" w14:textId="7FA73EDF" w:rsidR="00495EB9" w:rsidRPr="00F4175C" w:rsidRDefault="00495EB9" w:rsidP="00495EB9">
      <w:pPr>
        <w:rPr>
          <w:b/>
          <w:bCs/>
          <w:color w:val="auto"/>
        </w:rPr>
      </w:pPr>
      <w:r w:rsidRPr="00F4175C">
        <w:rPr>
          <w:color w:val="auto"/>
        </w:rPr>
        <w:t xml:space="preserve">Vous disposez du fichier </w:t>
      </w:r>
      <w:r w:rsidRPr="00F4175C">
        <w:rPr>
          <w:b/>
          <w:bCs/>
          <w:color w:val="auto"/>
        </w:rPr>
        <w:t>gocathlon</w:t>
      </w:r>
      <w:r w:rsidR="001B66CF">
        <w:rPr>
          <w:b/>
          <w:bCs/>
          <w:color w:val="auto"/>
        </w:rPr>
        <w:t>.</w:t>
      </w:r>
      <w:r w:rsidR="001B66CF" w:rsidRPr="001B66CF">
        <w:rPr>
          <w:b/>
          <w:bCs/>
          <w:color w:val="auto"/>
        </w:rPr>
        <w:t>accdb</w:t>
      </w:r>
      <w:r w:rsidR="00327C21">
        <w:rPr>
          <w:b/>
          <w:bCs/>
          <w:color w:val="auto"/>
        </w:rPr>
        <w:t xml:space="preserve"> </w:t>
      </w:r>
      <w:r w:rsidR="00327C21" w:rsidRPr="00327C21">
        <w:rPr>
          <w:b/>
          <w:bCs/>
          <w:color w:val="EE0000"/>
        </w:rPr>
        <w:t>(peut être ouvert avec Office 365)</w:t>
      </w:r>
    </w:p>
    <w:p w14:paraId="1971BA33" w14:textId="77777777" w:rsidR="00861F76" w:rsidRPr="00F4175C" w:rsidRDefault="00861F76" w:rsidP="00495EB9">
      <w:pPr>
        <w:rPr>
          <w:color w:val="auto"/>
        </w:rPr>
      </w:pPr>
    </w:p>
    <w:p w14:paraId="3B00F70B" w14:textId="77777777" w:rsidR="00861F76" w:rsidRPr="00F4175C" w:rsidRDefault="00861F76" w:rsidP="00495EB9">
      <w:pPr>
        <w:rPr>
          <w:color w:val="auto"/>
        </w:rPr>
      </w:pPr>
      <w:r w:rsidRPr="00F4175C">
        <w:rPr>
          <w:color w:val="auto"/>
        </w:rPr>
        <w:t>Le modèle relationnel de la base de données se présente ainsi :</w:t>
      </w:r>
    </w:p>
    <w:p w14:paraId="2F122389" w14:textId="77777777" w:rsidR="00495EB9" w:rsidRPr="00F4175C" w:rsidRDefault="00495EB9" w:rsidP="00495EB9">
      <w:pPr>
        <w:rPr>
          <w:color w:val="auto"/>
        </w:rPr>
      </w:pPr>
    </w:p>
    <w:p w14:paraId="65E9FDA2" w14:textId="77777777" w:rsidR="00495EB9" w:rsidRPr="00F4175C" w:rsidRDefault="00861F76" w:rsidP="00495EB9">
      <w:pPr>
        <w:rPr>
          <w:color w:val="auto"/>
        </w:rPr>
      </w:pPr>
      <w:r w:rsidRPr="00F4175C">
        <w:rPr>
          <w:color w:val="auto"/>
        </w:rPr>
        <w:pict w14:anchorId="261BDD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7.5pt;height:233.25pt">
            <v:imagedata r:id="rId7" o:title=""/>
          </v:shape>
        </w:pict>
      </w:r>
    </w:p>
    <w:p w14:paraId="5CB418E6" w14:textId="77777777" w:rsidR="00495EB9" w:rsidRPr="00F4175C" w:rsidRDefault="00495EB9" w:rsidP="00495EB9">
      <w:pPr>
        <w:rPr>
          <w:color w:val="auto"/>
        </w:rPr>
      </w:pPr>
    </w:p>
    <w:p w14:paraId="042C22B9" w14:textId="77777777" w:rsidR="00861F76" w:rsidRPr="00F4175C" w:rsidRDefault="00861F76" w:rsidP="00495EB9">
      <w:pPr>
        <w:rPr>
          <w:color w:val="auto"/>
        </w:rPr>
      </w:pPr>
    </w:p>
    <w:p w14:paraId="2C3CCDA7" w14:textId="77777777" w:rsidR="00760207" w:rsidRPr="00F4175C" w:rsidRDefault="00760207" w:rsidP="00760207">
      <w:pPr>
        <w:jc w:val="both"/>
        <w:rPr>
          <w:color w:val="auto"/>
        </w:rPr>
      </w:pPr>
      <w:r w:rsidRPr="00F4175C">
        <w:rPr>
          <w:color w:val="auto"/>
        </w:rPr>
        <w:t>L'algèbre relationnelle est la base du développement du langage SQL (</w:t>
      </w:r>
      <w:proofErr w:type="spellStart"/>
      <w:r w:rsidRPr="00F4175C">
        <w:rPr>
          <w:color w:val="auto"/>
        </w:rPr>
        <w:t>Structured</w:t>
      </w:r>
      <w:proofErr w:type="spellEnd"/>
      <w:r w:rsidRPr="00F4175C">
        <w:rPr>
          <w:color w:val="auto"/>
        </w:rPr>
        <w:t xml:space="preserve"> Query Langage). Ce langage textuel permet de communiquer avec une base de données relationnelle</w:t>
      </w:r>
    </w:p>
    <w:p w14:paraId="33AA4D38" w14:textId="77777777" w:rsidR="00760207" w:rsidRPr="00F4175C" w:rsidRDefault="00760207" w:rsidP="00760207">
      <w:pPr>
        <w:jc w:val="both"/>
        <w:rPr>
          <w:color w:val="auto"/>
        </w:rPr>
      </w:pPr>
    </w:p>
    <w:p w14:paraId="2761371C" w14:textId="77777777" w:rsidR="00760207" w:rsidRPr="00F4175C" w:rsidRDefault="00F4175C" w:rsidP="00F4175C">
      <w:pPr>
        <w:pStyle w:val="Titre3"/>
        <w:rPr>
          <w:color w:val="auto"/>
          <w:u w:val="single"/>
        </w:rPr>
      </w:pPr>
      <w:bookmarkStart w:id="0" w:name="_Toc92251751"/>
      <w:r w:rsidRPr="00F4175C">
        <w:rPr>
          <w:color w:val="auto"/>
          <w:u w:val="single"/>
        </w:rPr>
        <w:t>I)</w:t>
      </w:r>
      <w:r w:rsidR="00760207" w:rsidRPr="00F4175C">
        <w:rPr>
          <w:color w:val="auto"/>
          <w:u w:val="single"/>
        </w:rPr>
        <w:t xml:space="preserve"> les principaux mots</w:t>
      </w:r>
      <w:bookmarkEnd w:id="0"/>
    </w:p>
    <w:p w14:paraId="578BF7E0" w14:textId="77777777" w:rsidR="00760207" w:rsidRPr="00F4175C" w:rsidRDefault="00760207" w:rsidP="00760207">
      <w:pPr>
        <w:rPr>
          <w:color w:val="auto"/>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68"/>
        <w:gridCol w:w="4990"/>
      </w:tblGrid>
      <w:tr w:rsidR="00760207" w:rsidRPr="00F4175C" w14:paraId="42A56DB3" w14:textId="77777777">
        <w:tblPrEx>
          <w:tblCellMar>
            <w:top w:w="0" w:type="dxa"/>
            <w:bottom w:w="0" w:type="dxa"/>
          </w:tblCellMar>
        </w:tblPrEx>
        <w:tc>
          <w:tcPr>
            <w:tcW w:w="2168" w:type="dxa"/>
            <w:tcBorders>
              <w:top w:val="single" w:sz="12" w:space="0" w:color="auto"/>
              <w:left w:val="single" w:sz="12" w:space="0" w:color="auto"/>
              <w:bottom w:val="single" w:sz="6" w:space="0" w:color="auto"/>
              <w:right w:val="single" w:sz="6" w:space="0" w:color="auto"/>
            </w:tcBorders>
          </w:tcPr>
          <w:p w14:paraId="2FB129E3" w14:textId="77777777" w:rsidR="00760207" w:rsidRPr="00F4175C" w:rsidRDefault="00760207" w:rsidP="00306F46">
            <w:pPr>
              <w:jc w:val="center"/>
              <w:rPr>
                <w:color w:val="auto"/>
              </w:rPr>
            </w:pPr>
            <w:r w:rsidRPr="00F4175C">
              <w:rPr>
                <w:color w:val="auto"/>
              </w:rPr>
              <w:t>Mots</w:t>
            </w:r>
          </w:p>
        </w:tc>
        <w:tc>
          <w:tcPr>
            <w:tcW w:w="4990" w:type="dxa"/>
            <w:tcBorders>
              <w:top w:val="single" w:sz="12" w:space="0" w:color="auto"/>
              <w:left w:val="single" w:sz="6" w:space="0" w:color="auto"/>
              <w:bottom w:val="single" w:sz="6" w:space="0" w:color="auto"/>
              <w:right w:val="single" w:sz="12" w:space="0" w:color="auto"/>
            </w:tcBorders>
          </w:tcPr>
          <w:p w14:paraId="3AA0B751" w14:textId="77777777" w:rsidR="00760207" w:rsidRPr="00F4175C" w:rsidRDefault="00760207" w:rsidP="00306F46">
            <w:pPr>
              <w:jc w:val="center"/>
              <w:rPr>
                <w:color w:val="auto"/>
              </w:rPr>
            </w:pPr>
            <w:r w:rsidRPr="00F4175C">
              <w:rPr>
                <w:color w:val="auto"/>
              </w:rPr>
              <w:t>Arguments</w:t>
            </w:r>
          </w:p>
        </w:tc>
      </w:tr>
      <w:tr w:rsidR="00760207" w:rsidRPr="00F4175C" w14:paraId="68618856" w14:textId="77777777">
        <w:tblPrEx>
          <w:tblCellMar>
            <w:top w:w="0" w:type="dxa"/>
            <w:bottom w:w="0" w:type="dxa"/>
          </w:tblCellMar>
        </w:tblPrEx>
        <w:tc>
          <w:tcPr>
            <w:tcW w:w="2168" w:type="dxa"/>
            <w:tcBorders>
              <w:top w:val="single" w:sz="6" w:space="0" w:color="auto"/>
              <w:left w:val="single" w:sz="12" w:space="0" w:color="auto"/>
              <w:bottom w:val="single" w:sz="6" w:space="0" w:color="auto"/>
              <w:right w:val="single" w:sz="6" w:space="0" w:color="auto"/>
            </w:tcBorders>
          </w:tcPr>
          <w:p w14:paraId="5F6E4C9C" w14:textId="77777777" w:rsidR="00760207" w:rsidRPr="001B66CF" w:rsidRDefault="00760207" w:rsidP="00306F46">
            <w:pPr>
              <w:rPr>
                <w:b/>
                <w:bCs/>
                <w:color w:val="auto"/>
              </w:rPr>
            </w:pPr>
            <w:r w:rsidRPr="001B66CF">
              <w:rPr>
                <w:b/>
                <w:bCs/>
                <w:color w:val="auto"/>
              </w:rPr>
              <w:t>SELECT</w:t>
            </w:r>
          </w:p>
        </w:tc>
        <w:tc>
          <w:tcPr>
            <w:tcW w:w="4990" w:type="dxa"/>
            <w:tcBorders>
              <w:top w:val="single" w:sz="6" w:space="0" w:color="auto"/>
              <w:left w:val="single" w:sz="6" w:space="0" w:color="auto"/>
              <w:bottom w:val="single" w:sz="6" w:space="0" w:color="auto"/>
              <w:right w:val="single" w:sz="12" w:space="0" w:color="auto"/>
            </w:tcBorders>
          </w:tcPr>
          <w:p w14:paraId="257DDBAF" w14:textId="77777777" w:rsidR="00760207" w:rsidRPr="00F4175C" w:rsidRDefault="00760207" w:rsidP="00306F46">
            <w:pPr>
              <w:rPr>
                <w:color w:val="auto"/>
                <w:lang w:val="en-GB"/>
              </w:rPr>
            </w:pPr>
            <w:proofErr w:type="spellStart"/>
            <w:r w:rsidRPr="00F4175C">
              <w:rPr>
                <w:color w:val="auto"/>
                <w:lang w:val="en-GB"/>
              </w:rPr>
              <w:t>Attribut</w:t>
            </w:r>
            <w:proofErr w:type="spellEnd"/>
            <w:r w:rsidRPr="00F4175C">
              <w:rPr>
                <w:color w:val="auto"/>
                <w:lang w:val="en-GB"/>
              </w:rPr>
              <w:t>(s)</w:t>
            </w:r>
          </w:p>
        </w:tc>
      </w:tr>
      <w:tr w:rsidR="00760207" w:rsidRPr="00F4175C" w14:paraId="0099311D" w14:textId="77777777">
        <w:tblPrEx>
          <w:tblCellMar>
            <w:top w:w="0" w:type="dxa"/>
            <w:bottom w:w="0" w:type="dxa"/>
          </w:tblCellMar>
        </w:tblPrEx>
        <w:tc>
          <w:tcPr>
            <w:tcW w:w="2168" w:type="dxa"/>
            <w:tcBorders>
              <w:top w:val="single" w:sz="6" w:space="0" w:color="auto"/>
              <w:left w:val="single" w:sz="12" w:space="0" w:color="auto"/>
              <w:bottom w:val="single" w:sz="6" w:space="0" w:color="auto"/>
              <w:right w:val="single" w:sz="6" w:space="0" w:color="auto"/>
            </w:tcBorders>
          </w:tcPr>
          <w:p w14:paraId="00B83B30" w14:textId="77777777" w:rsidR="00760207" w:rsidRPr="001B66CF" w:rsidRDefault="00760207" w:rsidP="00306F46">
            <w:pPr>
              <w:rPr>
                <w:b/>
                <w:bCs/>
                <w:color w:val="auto"/>
                <w:lang w:val="en-GB"/>
              </w:rPr>
            </w:pPr>
            <w:r w:rsidRPr="001B66CF">
              <w:rPr>
                <w:b/>
                <w:bCs/>
                <w:color w:val="auto"/>
                <w:lang w:val="en-GB"/>
              </w:rPr>
              <w:t>FROM</w:t>
            </w:r>
          </w:p>
        </w:tc>
        <w:tc>
          <w:tcPr>
            <w:tcW w:w="4990" w:type="dxa"/>
            <w:tcBorders>
              <w:top w:val="single" w:sz="6" w:space="0" w:color="auto"/>
              <w:left w:val="single" w:sz="6" w:space="0" w:color="auto"/>
              <w:bottom w:val="single" w:sz="6" w:space="0" w:color="auto"/>
              <w:right w:val="single" w:sz="12" w:space="0" w:color="auto"/>
            </w:tcBorders>
          </w:tcPr>
          <w:p w14:paraId="36C36227" w14:textId="77777777" w:rsidR="00760207" w:rsidRPr="00F4175C" w:rsidRDefault="00760207" w:rsidP="00306F46">
            <w:pPr>
              <w:rPr>
                <w:color w:val="auto"/>
                <w:lang w:val="en-GB"/>
              </w:rPr>
            </w:pPr>
            <w:r w:rsidRPr="00F4175C">
              <w:rPr>
                <w:color w:val="auto"/>
                <w:lang w:val="en-GB"/>
              </w:rPr>
              <w:t>Table(s)</w:t>
            </w:r>
          </w:p>
        </w:tc>
      </w:tr>
      <w:tr w:rsidR="00760207" w:rsidRPr="00F4175C" w14:paraId="2244239F" w14:textId="77777777">
        <w:tblPrEx>
          <w:tblCellMar>
            <w:top w:w="0" w:type="dxa"/>
            <w:bottom w:w="0" w:type="dxa"/>
          </w:tblCellMar>
        </w:tblPrEx>
        <w:tc>
          <w:tcPr>
            <w:tcW w:w="2168" w:type="dxa"/>
            <w:tcBorders>
              <w:top w:val="single" w:sz="6" w:space="0" w:color="auto"/>
              <w:left w:val="single" w:sz="12" w:space="0" w:color="auto"/>
              <w:bottom w:val="single" w:sz="6" w:space="0" w:color="auto"/>
              <w:right w:val="single" w:sz="6" w:space="0" w:color="auto"/>
            </w:tcBorders>
          </w:tcPr>
          <w:p w14:paraId="0FFDD44B" w14:textId="77777777" w:rsidR="00760207" w:rsidRPr="001B66CF" w:rsidRDefault="00760207" w:rsidP="00306F46">
            <w:pPr>
              <w:rPr>
                <w:b/>
                <w:bCs/>
                <w:color w:val="auto"/>
                <w:lang w:val="en-GB"/>
              </w:rPr>
            </w:pPr>
            <w:r w:rsidRPr="001B66CF">
              <w:rPr>
                <w:b/>
                <w:bCs/>
                <w:color w:val="auto"/>
                <w:lang w:val="en-GB"/>
              </w:rPr>
              <w:t>WHERE</w:t>
            </w:r>
          </w:p>
        </w:tc>
        <w:tc>
          <w:tcPr>
            <w:tcW w:w="4990" w:type="dxa"/>
            <w:tcBorders>
              <w:top w:val="single" w:sz="6" w:space="0" w:color="auto"/>
              <w:left w:val="single" w:sz="6" w:space="0" w:color="auto"/>
              <w:bottom w:val="single" w:sz="6" w:space="0" w:color="auto"/>
              <w:right w:val="single" w:sz="12" w:space="0" w:color="auto"/>
            </w:tcBorders>
          </w:tcPr>
          <w:p w14:paraId="17C601EA" w14:textId="77777777" w:rsidR="00760207" w:rsidRPr="00F4175C" w:rsidRDefault="00760207" w:rsidP="00306F46">
            <w:pPr>
              <w:rPr>
                <w:color w:val="auto"/>
              </w:rPr>
            </w:pPr>
            <w:r w:rsidRPr="00F4175C">
              <w:rPr>
                <w:color w:val="auto"/>
              </w:rPr>
              <w:t>Condition(s) sur une ligne</w:t>
            </w:r>
          </w:p>
        </w:tc>
      </w:tr>
      <w:tr w:rsidR="00760207" w:rsidRPr="00F4175C" w14:paraId="42DDB0CD" w14:textId="77777777">
        <w:tblPrEx>
          <w:tblCellMar>
            <w:top w:w="0" w:type="dxa"/>
            <w:bottom w:w="0" w:type="dxa"/>
          </w:tblCellMar>
        </w:tblPrEx>
        <w:tc>
          <w:tcPr>
            <w:tcW w:w="2168" w:type="dxa"/>
            <w:tcBorders>
              <w:top w:val="single" w:sz="6" w:space="0" w:color="auto"/>
              <w:left w:val="single" w:sz="12" w:space="0" w:color="auto"/>
              <w:bottom w:val="single" w:sz="12" w:space="0" w:color="auto"/>
              <w:right w:val="single" w:sz="6" w:space="0" w:color="auto"/>
            </w:tcBorders>
          </w:tcPr>
          <w:p w14:paraId="2B175009" w14:textId="77777777" w:rsidR="00760207" w:rsidRPr="001B66CF" w:rsidRDefault="00760207" w:rsidP="00306F46">
            <w:pPr>
              <w:rPr>
                <w:b/>
                <w:bCs/>
                <w:color w:val="auto"/>
                <w:lang w:val="en-GB"/>
              </w:rPr>
            </w:pPr>
            <w:r w:rsidRPr="001B66CF">
              <w:rPr>
                <w:b/>
                <w:bCs/>
                <w:color w:val="auto"/>
                <w:lang w:val="en-GB"/>
              </w:rPr>
              <w:t>ORDER BY</w:t>
            </w:r>
          </w:p>
        </w:tc>
        <w:tc>
          <w:tcPr>
            <w:tcW w:w="4990" w:type="dxa"/>
            <w:tcBorders>
              <w:top w:val="single" w:sz="6" w:space="0" w:color="auto"/>
              <w:left w:val="single" w:sz="6" w:space="0" w:color="auto"/>
              <w:bottom w:val="single" w:sz="12" w:space="0" w:color="auto"/>
              <w:right w:val="single" w:sz="12" w:space="0" w:color="auto"/>
            </w:tcBorders>
          </w:tcPr>
          <w:p w14:paraId="38662D1E" w14:textId="77777777" w:rsidR="00760207" w:rsidRPr="00F4175C" w:rsidRDefault="00760207" w:rsidP="00306F46">
            <w:pPr>
              <w:rPr>
                <w:color w:val="auto"/>
                <w:lang w:val="en-GB"/>
              </w:rPr>
            </w:pPr>
            <w:proofErr w:type="spellStart"/>
            <w:r w:rsidRPr="00F4175C">
              <w:rPr>
                <w:color w:val="auto"/>
                <w:lang w:val="en-GB"/>
              </w:rPr>
              <w:t>Attribut</w:t>
            </w:r>
            <w:proofErr w:type="spellEnd"/>
            <w:r w:rsidRPr="00F4175C">
              <w:rPr>
                <w:color w:val="auto"/>
                <w:lang w:val="en-GB"/>
              </w:rPr>
              <w:t>(s) de tri</w:t>
            </w:r>
          </w:p>
        </w:tc>
      </w:tr>
    </w:tbl>
    <w:p w14:paraId="4DD482FC" w14:textId="77777777" w:rsidR="00760207" w:rsidRPr="00F4175C" w:rsidRDefault="00760207" w:rsidP="00760207">
      <w:pPr>
        <w:rPr>
          <w:color w:val="auto"/>
        </w:rPr>
      </w:pPr>
    </w:p>
    <w:p w14:paraId="6CB1E791" w14:textId="77777777" w:rsidR="00760207" w:rsidRPr="00F4175C" w:rsidRDefault="00760207" w:rsidP="00495EB9">
      <w:pPr>
        <w:rPr>
          <w:color w:val="auto"/>
        </w:rPr>
      </w:pPr>
    </w:p>
    <w:p w14:paraId="000DA6B5" w14:textId="77777777" w:rsidR="00760207" w:rsidRDefault="00760207" w:rsidP="00495EB9">
      <w:pPr>
        <w:rPr>
          <w:color w:val="auto"/>
        </w:rPr>
      </w:pPr>
    </w:p>
    <w:p w14:paraId="26C11924" w14:textId="77777777" w:rsidR="00B54807" w:rsidRDefault="00B54807" w:rsidP="00495EB9">
      <w:pPr>
        <w:rPr>
          <w:color w:val="auto"/>
        </w:rPr>
      </w:pPr>
    </w:p>
    <w:p w14:paraId="58EE3413" w14:textId="77777777" w:rsidR="00B54807" w:rsidRDefault="00B54807" w:rsidP="00495EB9">
      <w:pPr>
        <w:rPr>
          <w:color w:val="auto"/>
        </w:rPr>
      </w:pPr>
    </w:p>
    <w:p w14:paraId="455094A5" w14:textId="77777777" w:rsidR="00B54807" w:rsidRPr="00F4175C" w:rsidRDefault="00B54807" w:rsidP="00495EB9">
      <w:pPr>
        <w:rPr>
          <w:color w:val="auto"/>
        </w:rPr>
      </w:pPr>
    </w:p>
    <w:p w14:paraId="3F634C51" w14:textId="77777777" w:rsidR="000D62EA" w:rsidRPr="000D62EA" w:rsidRDefault="000D62EA" w:rsidP="00E52CDE">
      <w:pPr>
        <w:pStyle w:val="Titre3"/>
        <w:rPr>
          <w:color w:val="auto"/>
          <w:u w:val="single"/>
        </w:rPr>
      </w:pPr>
      <w:bookmarkStart w:id="1" w:name="_Toc92251752"/>
      <w:r w:rsidRPr="000D62EA">
        <w:rPr>
          <w:color w:val="auto"/>
          <w:u w:val="single"/>
        </w:rPr>
        <w:lastRenderedPageBreak/>
        <w:t xml:space="preserve">II) </w:t>
      </w:r>
      <w:r w:rsidR="00E52CDE">
        <w:rPr>
          <w:color w:val="auto"/>
          <w:u w:val="single"/>
        </w:rPr>
        <w:t>L</w:t>
      </w:r>
      <w:r w:rsidRPr="000D62EA">
        <w:rPr>
          <w:color w:val="auto"/>
          <w:u w:val="single"/>
        </w:rPr>
        <w:t>es opérateurs de comparaison</w:t>
      </w:r>
    </w:p>
    <w:p w14:paraId="5F73991D" w14:textId="77777777" w:rsidR="000D62EA" w:rsidRPr="000D62EA" w:rsidRDefault="000D62EA" w:rsidP="000D62EA"/>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204"/>
        <w:gridCol w:w="1767"/>
      </w:tblGrid>
      <w:tr w:rsidR="000D62EA" w14:paraId="7F9FB998" w14:textId="77777777">
        <w:tblPrEx>
          <w:tblCellMar>
            <w:top w:w="0" w:type="dxa"/>
            <w:bottom w:w="0" w:type="dxa"/>
          </w:tblCellMar>
        </w:tblPrEx>
        <w:tc>
          <w:tcPr>
            <w:tcW w:w="1204" w:type="dxa"/>
            <w:tcBorders>
              <w:top w:val="single" w:sz="12" w:space="0" w:color="auto"/>
              <w:left w:val="single" w:sz="12" w:space="0" w:color="auto"/>
              <w:bottom w:val="single" w:sz="6" w:space="0" w:color="auto"/>
              <w:right w:val="single" w:sz="6" w:space="0" w:color="auto"/>
            </w:tcBorders>
          </w:tcPr>
          <w:p w14:paraId="70C5D7A2" w14:textId="77777777" w:rsidR="000D62EA" w:rsidRDefault="000D62EA" w:rsidP="00437E4F">
            <w:pPr>
              <w:rPr>
                <w:color w:val="000000"/>
              </w:rPr>
            </w:pPr>
            <w:r>
              <w:rPr>
                <w:color w:val="000000"/>
              </w:rPr>
              <w:t>SYMBOLE</w:t>
            </w:r>
          </w:p>
        </w:tc>
        <w:tc>
          <w:tcPr>
            <w:tcW w:w="1767" w:type="dxa"/>
            <w:tcBorders>
              <w:top w:val="single" w:sz="12" w:space="0" w:color="auto"/>
              <w:left w:val="single" w:sz="6" w:space="0" w:color="auto"/>
              <w:bottom w:val="single" w:sz="6" w:space="0" w:color="auto"/>
              <w:right w:val="single" w:sz="6" w:space="0" w:color="auto"/>
            </w:tcBorders>
          </w:tcPr>
          <w:p w14:paraId="70EE437B" w14:textId="77777777" w:rsidR="000D62EA" w:rsidRDefault="000D62EA" w:rsidP="00437E4F">
            <w:pPr>
              <w:rPr>
                <w:color w:val="000000"/>
              </w:rPr>
            </w:pPr>
            <w:r>
              <w:rPr>
                <w:color w:val="000000"/>
              </w:rPr>
              <w:t>SIGNIFICATION</w:t>
            </w:r>
          </w:p>
        </w:tc>
      </w:tr>
      <w:tr w:rsidR="000D62EA" w14:paraId="3664598B" w14:textId="77777777">
        <w:tblPrEx>
          <w:tblCellMar>
            <w:top w:w="0" w:type="dxa"/>
            <w:bottom w:w="0" w:type="dxa"/>
          </w:tblCellMar>
        </w:tblPrEx>
        <w:tc>
          <w:tcPr>
            <w:tcW w:w="1204" w:type="dxa"/>
            <w:tcBorders>
              <w:top w:val="single" w:sz="6" w:space="0" w:color="auto"/>
              <w:left w:val="single" w:sz="12" w:space="0" w:color="auto"/>
              <w:bottom w:val="single" w:sz="6" w:space="0" w:color="auto"/>
              <w:right w:val="single" w:sz="6" w:space="0" w:color="auto"/>
            </w:tcBorders>
          </w:tcPr>
          <w:p w14:paraId="2D9FFC6C" w14:textId="77777777" w:rsidR="000D62EA" w:rsidRPr="001B66CF" w:rsidRDefault="000D62EA" w:rsidP="00437E4F">
            <w:pPr>
              <w:rPr>
                <w:b/>
                <w:bCs/>
                <w:color w:val="000000"/>
              </w:rPr>
            </w:pPr>
            <w:r w:rsidRPr="001B66CF">
              <w:rPr>
                <w:b/>
                <w:bCs/>
                <w:color w:val="000000"/>
              </w:rPr>
              <w:t>=</w:t>
            </w:r>
          </w:p>
        </w:tc>
        <w:tc>
          <w:tcPr>
            <w:tcW w:w="1767" w:type="dxa"/>
            <w:tcBorders>
              <w:top w:val="single" w:sz="6" w:space="0" w:color="auto"/>
              <w:left w:val="single" w:sz="6" w:space="0" w:color="auto"/>
              <w:bottom w:val="single" w:sz="6" w:space="0" w:color="auto"/>
              <w:right w:val="single" w:sz="6" w:space="0" w:color="auto"/>
            </w:tcBorders>
          </w:tcPr>
          <w:p w14:paraId="6DA38CFB" w14:textId="77777777" w:rsidR="000D62EA" w:rsidRDefault="000D62EA" w:rsidP="00437E4F">
            <w:pPr>
              <w:rPr>
                <w:color w:val="000000"/>
              </w:rPr>
            </w:pPr>
            <w:r>
              <w:rPr>
                <w:color w:val="000000"/>
              </w:rPr>
              <w:t>Égal</w:t>
            </w:r>
          </w:p>
        </w:tc>
      </w:tr>
      <w:tr w:rsidR="000D62EA" w14:paraId="786DA023" w14:textId="77777777">
        <w:tblPrEx>
          <w:tblCellMar>
            <w:top w:w="0" w:type="dxa"/>
            <w:bottom w:w="0" w:type="dxa"/>
          </w:tblCellMar>
        </w:tblPrEx>
        <w:tc>
          <w:tcPr>
            <w:tcW w:w="1204" w:type="dxa"/>
            <w:tcBorders>
              <w:top w:val="single" w:sz="6" w:space="0" w:color="auto"/>
              <w:left w:val="single" w:sz="12" w:space="0" w:color="auto"/>
              <w:bottom w:val="single" w:sz="6" w:space="0" w:color="auto"/>
              <w:right w:val="single" w:sz="6" w:space="0" w:color="auto"/>
            </w:tcBorders>
          </w:tcPr>
          <w:p w14:paraId="42CBF3C0" w14:textId="77777777" w:rsidR="000D62EA" w:rsidRPr="001B66CF" w:rsidRDefault="000D62EA" w:rsidP="00437E4F">
            <w:pPr>
              <w:rPr>
                <w:b/>
                <w:bCs/>
                <w:color w:val="000000"/>
              </w:rPr>
            </w:pPr>
            <w:r w:rsidRPr="001B66CF">
              <w:rPr>
                <w:b/>
                <w:bCs/>
                <w:color w:val="000000"/>
              </w:rPr>
              <w:t xml:space="preserve">&lt;&gt; </w:t>
            </w:r>
          </w:p>
        </w:tc>
        <w:tc>
          <w:tcPr>
            <w:tcW w:w="1767" w:type="dxa"/>
            <w:tcBorders>
              <w:top w:val="single" w:sz="6" w:space="0" w:color="auto"/>
              <w:left w:val="single" w:sz="6" w:space="0" w:color="auto"/>
              <w:bottom w:val="single" w:sz="6" w:space="0" w:color="auto"/>
              <w:right w:val="single" w:sz="6" w:space="0" w:color="auto"/>
            </w:tcBorders>
          </w:tcPr>
          <w:p w14:paraId="2552E6D1" w14:textId="77777777" w:rsidR="000D62EA" w:rsidRDefault="000D62EA" w:rsidP="00437E4F">
            <w:pPr>
              <w:rPr>
                <w:color w:val="000000"/>
              </w:rPr>
            </w:pPr>
            <w:r>
              <w:rPr>
                <w:color w:val="000000"/>
              </w:rPr>
              <w:t>Différent</w:t>
            </w:r>
          </w:p>
        </w:tc>
      </w:tr>
      <w:tr w:rsidR="000D62EA" w14:paraId="4E0BD715" w14:textId="77777777">
        <w:tblPrEx>
          <w:tblCellMar>
            <w:top w:w="0" w:type="dxa"/>
            <w:bottom w:w="0" w:type="dxa"/>
          </w:tblCellMar>
        </w:tblPrEx>
        <w:tc>
          <w:tcPr>
            <w:tcW w:w="1204" w:type="dxa"/>
            <w:tcBorders>
              <w:top w:val="single" w:sz="6" w:space="0" w:color="auto"/>
              <w:left w:val="single" w:sz="12" w:space="0" w:color="auto"/>
              <w:bottom w:val="single" w:sz="6" w:space="0" w:color="auto"/>
              <w:right w:val="single" w:sz="6" w:space="0" w:color="auto"/>
            </w:tcBorders>
          </w:tcPr>
          <w:p w14:paraId="20A5521B" w14:textId="77777777" w:rsidR="000D62EA" w:rsidRPr="001B66CF" w:rsidRDefault="000D62EA" w:rsidP="00437E4F">
            <w:pPr>
              <w:rPr>
                <w:b/>
                <w:bCs/>
                <w:color w:val="000000"/>
              </w:rPr>
            </w:pPr>
            <w:r w:rsidRPr="001B66CF">
              <w:rPr>
                <w:b/>
                <w:bCs/>
                <w:color w:val="000000"/>
              </w:rPr>
              <w:t>&lt;</w:t>
            </w:r>
          </w:p>
        </w:tc>
        <w:tc>
          <w:tcPr>
            <w:tcW w:w="1767" w:type="dxa"/>
            <w:tcBorders>
              <w:top w:val="single" w:sz="6" w:space="0" w:color="auto"/>
              <w:left w:val="single" w:sz="6" w:space="0" w:color="auto"/>
              <w:bottom w:val="single" w:sz="6" w:space="0" w:color="auto"/>
              <w:right w:val="single" w:sz="6" w:space="0" w:color="auto"/>
            </w:tcBorders>
          </w:tcPr>
          <w:p w14:paraId="014BA529" w14:textId="77777777" w:rsidR="000D62EA" w:rsidRDefault="000D62EA" w:rsidP="00437E4F">
            <w:pPr>
              <w:rPr>
                <w:color w:val="000000"/>
              </w:rPr>
            </w:pPr>
            <w:r>
              <w:rPr>
                <w:color w:val="000000"/>
              </w:rPr>
              <w:t>Inférieur</w:t>
            </w:r>
          </w:p>
        </w:tc>
      </w:tr>
      <w:tr w:rsidR="000D62EA" w14:paraId="5C4C83C6" w14:textId="77777777">
        <w:tblPrEx>
          <w:tblCellMar>
            <w:top w:w="0" w:type="dxa"/>
            <w:bottom w:w="0" w:type="dxa"/>
          </w:tblCellMar>
        </w:tblPrEx>
        <w:tc>
          <w:tcPr>
            <w:tcW w:w="1204" w:type="dxa"/>
            <w:tcBorders>
              <w:top w:val="single" w:sz="6" w:space="0" w:color="auto"/>
              <w:left w:val="single" w:sz="12" w:space="0" w:color="auto"/>
              <w:bottom w:val="single" w:sz="6" w:space="0" w:color="auto"/>
              <w:right w:val="single" w:sz="6" w:space="0" w:color="auto"/>
            </w:tcBorders>
          </w:tcPr>
          <w:p w14:paraId="37471B85" w14:textId="77777777" w:rsidR="000D62EA" w:rsidRPr="001B66CF" w:rsidRDefault="000D62EA" w:rsidP="00437E4F">
            <w:pPr>
              <w:rPr>
                <w:b/>
                <w:bCs/>
                <w:color w:val="000000"/>
              </w:rPr>
            </w:pPr>
            <w:r w:rsidRPr="001B66CF">
              <w:rPr>
                <w:b/>
                <w:bCs/>
                <w:color w:val="000000"/>
              </w:rPr>
              <w:t>&gt;</w:t>
            </w:r>
          </w:p>
        </w:tc>
        <w:tc>
          <w:tcPr>
            <w:tcW w:w="1767" w:type="dxa"/>
            <w:tcBorders>
              <w:top w:val="single" w:sz="6" w:space="0" w:color="auto"/>
              <w:left w:val="single" w:sz="6" w:space="0" w:color="auto"/>
              <w:bottom w:val="single" w:sz="6" w:space="0" w:color="auto"/>
              <w:right w:val="single" w:sz="6" w:space="0" w:color="auto"/>
            </w:tcBorders>
          </w:tcPr>
          <w:p w14:paraId="3DF788EB" w14:textId="77777777" w:rsidR="000D62EA" w:rsidRDefault="000D62EA" w:rsidP="00437E4F">
            <w:pPr>
              <w:rPr>
                <w:color w:val="000000"/>
              </w:rPr>
            </w:pPr>
            <w:r>
              <w:rPr>
                <w:color w:val="000000"/>
              </w:rPr>
              <w:t>Supérieur</w:t>
            </w:r>
          </w:p>
        </w:tc>
      </w:tr>
      <w:tr w:rsidR="000D62EA" w14:paraId="22E7F666" w14:textId="77777777">
        <w:tblPrEx>
          <w:tblCellMar>
            <w:top w:w="0" w:type="dxa"/>
            <w:bottom w:w="0" w:type="dxa"/>
          </w:tblCellMar>
        </w:tblPrEx>
        <w:tc>
          <w:tcPr>
            <w:tcW w:w="1204" w:type="dxa"/>
            <w:tcBorders>
              <w:top w:val="single" w:sz="6" w:space="0" w:color="auto"/>
              <w:left w:val="single" w:sz="12" w:space="0" w:color="auto"/>
              <w:bottom w:val="single" w:sz="6" w:space="0" w:color="auto"/>
              <w:right w:val="single" w:sz="6" w:space="0" w:color="auto"/>
            </w:tcBorders>
          </w:tcPr>
          <w:p w14:paraId="7E682C0D" w14:textId="77777777" w:rsidR="000D62EA" w:rsidRPr="001B66CF" w:rsidRDefault="000D62EA" w:rsidP="00437E4F">
            <w:pPr>
              <w:rPr>
                <w:b/>
                <w:bCs/>
                <w:color w:val="000000"/>
              </w:rPr>
            </w:pPr>
            <w:r w:rsidRPr="001B66CF">
              <w:rPr>
                <w:b/>
                <w:bCs/>
                <w:color w:val="000000"/>
              </w:rPr>
              <w:t>&lt;=</w:t>
            </w:r>
          </w:p>
        </w:tc>
        <w:tc>
          <w:tcPr>
            <w:tcW w:w="1767" w:type="dxa"/>
            <w:tcBorders>
              <w:top w:val="single" w:sz="6" w:space="0" w:color="auto"/>
              <w:left w:val="single" w:sz="6" w:space="0" w:color="auto"/>
              <w:bottom w:val="single" w:sz="6" w:space="0" w:color="auto"/>
              <w:right w:val="single" w:sz="6" w:space="0" w:color="auto"/>
            </w:tcBorders>
          </w:tcPr>
          <w:p w14:paraId="7D6EE8DA" w14:textId="77777777" w:rsidR="000D62EA" w:rsidRDefault="000D62EA" w:rsidP="00437E4F">
            <w:pPr>
              <w:rPr>
                <w:color w:val="000000"/>
              </w:rPr>
            </w:pPr>
            <w:r>
              <w:rPr>
                <w:color w:val="000000"/>
              </w:rPr>
              <w:t>Inférieur ou égal</w:t>
            </w:r>
          </w:p>
        </w:tc>
      </w:tr>
      <w:tr w:rsidR="000D62EA" w14:paraId="12219E99" w14:textId="77777777">
        <w:tblPrEx>
          <w:tblCellMar>
            <w:top w:w="0" w:type="dxa"/>
            <w:bottom w:w="0" w:type="dxa"/>
          </w:tblCellMar>
        </w:tblPrEx>
        <w:tc>
          <w:tcPr>
            <w:tcW w:w="1204" w:type="dxa"/>
            <w:tcBorders>
              <w:top w:val="single" w:sz="6" w:space="0" w:color="auto"/>
              <w:left w:val="single" w:sz="12" w:space="0" w:color="auto"/>
              <w:bottom w:val="single" w:sz="12" w:space="0" w:color="auto"/>
              <w:right w:val="single" w:sz="6" w:space="0" w:color="auto"/>
            </w:tcBorders>
          </w:tcPr>
          <w:p w14:paraId="37E45CA1" w14:textId="77777777" w:rsidR="000D62EA" w:rsidRPr="001B66CF" w:rsidRDefault="000D62EA" w:rsidP="00437E4F">
            <w:pPr>
              <w:rPr>
                <w:b/>
                <w:bCs/>
                <w:color w:val="000000"/>
              </w:rPr>
            </w:pPr>
            <w:r w:rsidRPr="001B66CF">
              <w:rPr>
                <w:b/>
                <w:bCs/>
                <w:color w:val="000000"/>
              </w:rPr>
              <w:t>&gt;=</w:t>
            </w:r>
          </w:p>
        </w:tc>
        <w:tc>
          <w:tcPr>
            <w:tcW w:w="1767" w:type="dxa"/>
            <w:tcBorders>
              <w:top w:val="single" w:sz="6" w:space="0" w:color="auto"/>
              <w:left w:val="single" w:sz="6" w:space="0" w:color="auto"/>
              <w:bottom w:val="single" w:sz="12" w:space="0" w:color="auto"/>
              <w:right w:val="single" w:sz="6" w:space="0" w:color="auto"/>
            </w:tcBorders>
          </w:tcPr>
          <w:p w14:paraId="4EC26175" w14:textId="77777777" w:rsidR="000D62EA" w:rsidRDefault="000D62EA" w:rsidP="00437E4F">
            <w:pPr>
              <w:rPr>
                <w:color w:val="000000"/>
              </w:rPr>
            </w:pPr>
            <w:r>
              <w:rPr>
                <w:color w:val="000000"/>
              </w:rPr>
              <w:t>Supérieur ou égal</w:t>
            </w:r>
          </w:p>
        </w:tc>
      </w:tr>
    </w:tbl>
    <w:p w14:paraId="2ECE05EF" w14:textId="77777777" w:rsidR="00E52CDE" w:rsidRDefault="00E52CDE" w:rsidP="000D62EA">
      <w:pPr>
        <w:pStyle w:val="Titre5"/>
        <w:rPr>
          <w:rFonts w:ascii="Times New Roman" w:hAnsi="Times New Roman"/>
          <w:b/>
          <w:color w:val="000000"/>
        </w:rPr>
      </w:pPr>
    </w:p>
    <w:p w14:paraId="30C67E10" w14:textId="77777777" w:rsidR="000D62EA" w:rsidRDefault="00E52CDE" w:rsidP="00E52CDE">
      <w:pPr>
        <w:pStyle w:val="Titre3"/>
        <w:rPr>
          <w:rFonts w:ascii="Times New Roman" w:hAnsi="Times New Roman"/>
          <w:b w:val="0"/>
          <w:color w:val="000000"/>
        </w:rPr>
      </w:pPr>
      <w:r w:rsidRPr="00E52CDE">
        <w:rPr>
          <w:color w:val="auto"/>
          <w:u w:val="single"/>
        </w:rPr>
        <w:t>III) L</w:t>
      </w:r>
      <w:r w:rsidR="000D62EA" w:rsidRPr="00E52CDE">
        <w:rPr>
          <w:color w:val="auto"/>
          <w:u w:val="single"/>
        </w:rPr>
        <w:t>es opérateurs logiques</w:t>
      </w:r>
      <w:r w:rsidR="000D62EA">
        <w:rPr>
          <w:rFonts w:ascii="Times New Roman" w:hAnsi="Times New Roman"/>
          <w:b w:val="0"/>
          <w:color w:val="000000"/>
        </w:rPr>
        <w:t xml:space="preserve"> </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771"/>
        <w:gridCol w:w="2708"/>
      </w:tblGrid>
      <w:tr w:rsidR="000D62EA" w14:paraId="29527C69" w14:textId="77777777">
        <w:tblPrEx>
          <w:tblCellMar>
            <w:top w:w="0" w:type="dxa"/>
            <w:bottom w:w="0" w:type="dxa"/>
          </w:tblCellMar>
        </w:tblPrEx>
        <w:tc>
          <w:tcPr>
            <w:tcW w:w="1771" w:type="dxa"/>
            <w:tcBorders>
              <w:top w:val="single" w:sz="12" w:space="0" w:color="auto"/>
              <w:left w:val="single" w:sz="6" w:space="0" w:color="auto"/>
              <w:bottom w:val="single" w:sz="6" w:space="0" w:color="auto"/>
              <w:right w:val="single" w:sz="6" w:space="0" w:color="auto"/>
            </w:tcBorders>
          </w:tcPr>
          <w:p w14:paraId="49DEF64A" w14:textId="77777777" w:rsidR="000D62EA" w:rsidRDefault="000D62EA" w:rsidP="00437E4F">
            <w:pPr>
              <w:rPr>
                <w:color w:val="000000"/>
              </w:rPr>
            </w:pPr>
            <w:r>
              <w:rPr>
                <w:color w:val="000000"/>
              </w:rPr>
              <w:t>SYMBOLE</w:t>
            </w:r>
          </w:p>
        </w:tc>
        <w:tc>
          <w:tcPr>
            <w:tcW w:w="2708" w:type="dxa"/>
            <w:tcBorders>
              <w:top w:val="single" w:sz="12" w:space="0" w:color="auto"/>
              <w:left w:val="single" w:sz="6" w:space="0" w:color="auto"/>
              <w:bottom w:val="single" w:sz="6" w:space="0" w:color="auto"/>
              <w:right w:val="single" w:sz="12" w:space="0" w:color="auto"/>
            </w:tcBorders>
          </w:tcPr>
          <w:p w14:paraId="099B63DB" w14:textId="77777777" w:rsidR="000D62EA" w:rsidRDefault="000D62EA" w:rsidP="00437E4F">
            <w:pPr>
              <w:rPr>
                <w:color w:val="000000"/>
              </w:rPr>
            </w:pPr>
            <w:r>
              <w:rPr>
                <w:color w:val="000000"/>
              </w:rPr>
              <w:t>SIGNIFICATION</w:t>
            </w:r>
          </w:p>
        </w:tc>
      </w:tr>
      <w:tr w:rsidR="000D62EA" w14:paraId="4D9940CA" w14:textId="77777777">
        <w:tblPrEx>
          <w:tblCellMar>
            <w:top w:w="0" w:type="dxa"/>
            <w:bottom w:w="0" w:type="dxa"/>
          </w:tblCellMar>
        </w:tblPrEx>
        <w:tc>
          <w:tcPr>
            <w:tcW w:w="1771" w:type="dxa"/>
            <w:tcBorders>
              <w:top w:val="single" w:sz="6" w:space="0" w:color="auto"/>
              <w:left w:val="single" w:sz="6" w:space="0" w:color="auto"/>
              <w:bottom w:val="single" w:sz="6" w:space="0" w:color="auto"/>
              <w:right w:val="single" w:sz="6" w:space="0" w:color="auto"/>
            </w:tcBorders>
          </w:tcPr>
          <w:p w14:paraId="5C7B964B" w14:textId="77777777" w:rsidR="000D62EA" w:rsidRPr="00B21D2A" w:rsidRDefault="000D62EA" w:rsidP="00437E4F">
            <w:pPr>
              <w:rPr>
                <w:b/>
                <w:bCs/>
                <w:color w:val="000000"/>
              </w:rPr>
            </w:pPr>
            <w:proofErr w:type="spellStart"/>
            <w:r w:rsidRPr="00B21D2A">
              <w:rPr>
                <w:b/>
                <w:bCs/>
                <w:color w:val="000000"/>
              </w:rPr>
              <w:t>Between</w:t>
            </w:r>
            <w:proofErr w:type="spellEnd"/>
            <w:r w:rsidRPr="00B21D2A">
              <w:rPr>
                <w:b/>
                <w:bCs/>
                <w:color w:val="000000"/>
              </w:rPr>
              <w:t>...AND...</w:t>
            </w:r>
          </w:p>
        </w:tc>
        <w:tc>
          <w:tcPr>
            <w:tcW w:w="2708" w:type="dxa"/>
            <w:tcBorders>
              <w:top w:val="single" w:sz="6" w:space="0" w:color="auto"/>
              <w:left w:val="single" w:sz="6" w:space="0" w:color="auto"/>
              <w:bottom w:val="single" w:sz="6" w:space="0" w:color="auto"/>
              <w:right w:val="single" w:sz="12" w:space="0" w:color="auto"/>
            </w:tcBorders>
          </w:tcPr>
          <w:p w14:paraId="0C41A666" w14:textId="77777777" w:rsidR="000D62EA" w:rsidRDefault="000D62EA" w:rsidP="00437E4F">
            <w:pPr>
              <w:rPr>
                <w:color w:val="000000"/>
              </w:rPr>
            </w:pPr>
            <w:r>
              <w:rPr>
                <w:color w:val="000000"/>
              </w:rPr>
              <w:t>Entre ... et ...</w:t>
            </w:r>
          </w:p>
        </w:tc>
      </w:tr>
      <w:tr w:rsidR="000D62EA" w14:paraId="3DBD35E6" w14:textId="77777777">
        <w:tblPrEx>
          <w:tblCellMar>
            <w:top w:w="0" w:type="dxa"/>
            <w:bottom w:w="0" w:type="dxa"/>
          </w:tblCellMar>
        </w:tblPrEx>
        <w:tc>
          <w:tcPr>
            <w:tcW w:w="1771" w:type="dxa"/>
            <w:tcBorders>
              <w:top w:val="single" w:sz="6" w:space="0" w:color="auto"/>
              <w:left w:val="single" w:sz="6" w:space="0" w:color="auto"/>
              <w:bottom w:val="single" w:sz="6" w:space="0" w:color="auto"/>
              <w:right w:val="single" w:sz="6" w:space="0" w:color="auto"/>
            </w:tcBorders>
          </w:tcPr>
          <w:p w14:paraId="0B5765E5" w14:textId="77777777" w:rsidR="000D62EA" w:rsidRPr="00B21D2A" w:rsidRDefault="000D62EA" w:rsidP="00437E4F">
            <w:pPr>
              <w:rPr>
                <w:b/>
                <w:bCs/>
                <w:color w:val="000000"/>
                <w:lang w:val="en-GB"/>
              </w:rPr>
            </w:pPr>
            <w:r w:rsidRPr="00B21D2A">
              <w:rPr>
                <w:b/>
                <w:bCs/>
                <w:color w:val="000000"/>
                <w:lang w:val="en-GB"/>
              </w:rPr>
              <w:t>Like</w:t>
            </w:r>
          </w:p>
        </w:tc>
        <w:tc>
          <w:tcPr>
            <w:tcW w:w="2708" w:type="dxa"/>
            <w:tcBorders>
              <w:top w:val="single" w:sz="6" w:space="0" w:color="auto"/>
              <w:left w:val="single" w:sz="6" w:space="0" w:color="auto"/>
              <w:bottom w:val="single" w:sz="6" w:space="0" w:color="auto"/>
              <w:right w:val="single" w:sz="12" w:space="0" w:color="auto"/>
            </w:tcBorders>
          </w:tcPr>
          <w:p w14:paraId="32ECB3DF" w14:textId="77777777" w:rsidR="000D62EA" w:rsidRDefault="000D62EA" w:rsidP="00437E4F">
            <w:pPr>
              <w:rPr>
                <w:color w:val="000000"/>
                <w:lang w:val="en-GB"/>
              </w:rPr>
            </w:pPr>
            <w:r>
              <w:rPr>
                <w:color w:val="000000"/>
                <w:lang w:val="en-GB"/>
              </w:rPr>
              <w:t>Comme</w:t>
            </w:r>
          </w:p>
        </w:tc>
      </w:tr>
    </w:tbl>
    <w:p w14:paraId="1EC981C3" w14:textId="77777777" w:rsidR="00E52CDE" w:rsidRDefault="00E52CDE" w:rsidP="000D62EA">
      <w:pPr>
        <w:pStyle w:val="Titre5"/>
        <w:rPr>
          <w:rFonts w:ascii="Times New Roman" w:hAnsi="Times New Roman"/>
          <w:b/>
          <w:color w:val="000000"/>
        </w:rPr>
      </w:pPr>
    </w:p>
    <w:p w14:paraId="3383DB13" w14:textId="77777777" w:rsidR="000D62EA" w:rsidRPr="00E52CDE" w:rsidRDefault="00E52CDE" w:rsidP="00E52CDE">
      <w:pPr>
        <w:pStyle w:val="Titre3"/>
        <w:rPr>
          <w:color w:val="auto"/>
          <w:u w:val="single"/>
        </w:rPr>
      </w:pPr>
      <w:r>
        <w:rPr>
          <w:color w:val="auto"/>
          <w:u w:val="single"/>
        </w:rPr>
        <w:t>IV) L</w:t>
      </w:r>
      <w:r w:rsidR="000D62EA" w:rsidRPr="00E52CDE">
        <w:rPr>
          <w:color w:val="auto"/>
          <w:u w:val="single"/>
        </w:rPr>
        <w:t xml:space="preserve">es opérateurs booléens </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204"/>
        <w:gridCol w:w="2410"/>
      </w:tblGrid>
      <w:tr w:rsidR="000D62EA" w:rsidRPr="00E52CDE" w14:paraId="1470B23E" w14:textId="77777777">
        <w:tblPrEx>
          <w:tblCellMar>
            <w:top w:w="0" w:type="dxa"/>
            <w:bottom w:w="0" w:type="dxa"/>
          </w:tblCellMar>
        </w:tblPrEx>
        <w:tc>
          <w:tcPr>
            <w:tcW w:w="1204" w:type="dxa"/>
            <w:tcBorders>
              <w:top w:val="single" w:sz="12" w:space="0" w:color="auto"/>
              <w:left w:val="single" w:sz="12" w:space="0" w:color="auto"/>
              <w:bottom w:val="single" w:sz="6" w:space="0" w:color="auto"/>
              <w:right w:val="single" w:sz="6" w:space="0" w:color="auto"/>
            </w:tcBorders>
          </w:tcPr>
          <w:p w14:paraId="64783B72" w14:textId="77777777" w:rsidR="000D62EA" w:rsidRDefault="000D62EA" w:rsidP="00437E4F">
            <w:pPr>
              <w:rPr>
                <w:color w:val="000000"/>
              </w:rPr>
            </w:pPr>
            <w:r>
              <w:rPr>
                <w:color w:val="000000"/>
              </w:rPr>
              <w:t>SYMBOLE</w:t>
            </w:r>
          </w:p>
        </w:tc>
        <w:tc>
          <w:tcPr>
            <w:tcW w:w="2410" w:type="dxa"/>
            <w:tcBorders>
              <w:top w:val="single" w:sz="12" w:space="0" w:color="auto"/>
              <w:left w:val="single" w:sz="6" w:space="0" w:color="auto"/>
              <w:bottom w:val="single" w:sz="6" w:space="0" w:color="auto"/>
              <w:right w:val="single" w:sz="12" w:space="0" w:color="auto"/>
            </w:tcBorders>
          </w:tcPr>
          <w:p w14:paraId="738D728E" w14:textId="77777777" w:rsidR="000D62EA" w:rsidRDefault="000D62EA" w:rsidP="00437E4F">
            <w:pPr>
              <w:rPr>
                <w:color w:val="000000"/>
              </w:rPr>
            </w:pPr>
            <w:r>
              <w:rPr>
                <w:color w:val="000000"/>
              </w:rPr>
              <w:t>SIGNIFICATION</w:t>
            </w:r>
          </w:p>
        </w:tc>
      </w:tr>
      <w:tr w:rsidR="000D62EA" w:rsidRPr="00E52CDE" w14:paraId="4AD4CFA7" w14:textId="77777777">
        <w:tblPrEx>
          <w:tblCellMar>
            <w:top w:w="0" w:type="dxa"/>
            <w:bottom w:w="0" w:type="dxa"/>
          </w:tblCellMar>
        </w:tblPrEx>
        <w:tc>
          <w:tcPr>
            <w:tcW w:w="1204" w:type="dxa"/>
            <w:tcBorders>
              <w:top w:val="single" w:sz="6" w:space="0" w:color="auto"/>
              <w:left w:val="single" w:sz="12" w:space="0" w:color="auto"/>
              <w:bottom w:val="single" w:sz="6" w:space="0" w:color="auto"/>
              <w:right w:val="single" w:sz="6" w:space="0" w:color="auto"/>
            </w:tcBorders>
          </w:tcPr>
          <w:p w14:paraId="4272A35B" w14:textId="77777777" w:rsidR="000D62EA" w:rsidRPr="00B21D2A" w:rsidRDefault="000D62EA" w:rsidP="00437E4F">
            <w:pPr>
              <w:rPr>
                <w:b/>
                <w:bCs/>
                <w:color w:val="000000"/>
              </w:rPr>
            </w:pPr>
            <w:r w:rsidRPr="00B21D2A">
              <w:rPr>
                <w:b/>
                <w:bCs/>
                <w:color w:val="000000"/>
              </w:rPr>
              <w:t>AND</w:t>
            </w:r>
          </w:p>
        </w:tc>
        <w:tc>
          <w:tcPr>
            <w:tcW w:w="2410" w:type="dxa"/>
            <w:tcBorders>
              <w:top w:val="single" w:sz="6" w:space="0" w:color="auto"/>
              <w:left w:val="single" w:sz="6" w:space="0" w:color="auto"/>
              <w:bottom w:val="single" w:sz="6" w:space="0" w:color="auto"/>
              <w:right w:val="single" w:sz="12" w:space="0" w:color="auto"/>
            </w:tcBorders>
          </w:tcPr>
          <w:p w14:paraId="42F1A1B1" w14:textId="77777777" w:rsidR="000D62EA" w:rsidRDefault="00B21D2A" w:rsidP="00437E4F">
            <w:pPr>
              <w:rPr>
                <w:color w:val="000000"/>
              </w:rPr>
            </w:pPr>
            <w:r>
              <w:rPr>
                <w:color w:val="000000"/>
              </w:rPr>
              <w:t>Et</w:t>
            </w:r>
          </w:p>
        </w:tc>
      </w:tr>
      <w:tr w:rsidR="000D62EA" w:rsidRPr="00E52CDE" w14:paraId="3C1D48CE" w14:textId="77777777">
        <w:tblPrEx>
          <w:tblCellMar>
            <w:top w:w="0" w:type="dxa"/>
            <w:bottom w:w="0" w:type="dxa"/>
          </w:tblCellMar>
        </w:tblPrEx>
        <w:tc>
          <w:tcPr>
            <w:tcW w:w="1204" w:type="dxa"/>
            <w:tcBorders>
              <w:top w:val="single" w:sz="6" w:space="0" w:color="auto"/>
              <w:left w:val="single" w:sz="12" w:space="0" w:color="auto"/>
              <w:bottom w:val="single" w:sz="6" w:space="0" w:color="auto"/>
              <w:right w:val="single" w:sz="6" w:space="0" w:color="auto"/>
            </w:tcBorders>
          </w:tcPr>
          <w:p w14:paraId="612F1707" w14:textId="77777777" w:rsidR="000D62EA" w:rsidRPr="00B21D2A" w:rsidRDefault="000D62EA" w:rsidP="00437E4F">
            <w:pPr>
              <w:rPr>
                <w:b/>
                <w:bCs/>
                <w:color w:val="000000"/>
              </w:rPr>
            </w:pPr>
            <w:r w:rsidRPr="00B21D2A">
              <w:rPr>
                <w:b/>
                <w:bCs/>
                <w:color w:val="000000"/>
              </w:rPr>
              <w:t>OR</w:t>
            </w:r>
          </w:p>
        </w:tc>
        <w:tc>
          <w:tcPr>
            <w:tcW w:w="2410" w:type="dxa"/>
            <w:tcBorders>
              <w:top w:val="single" w:sz="6" w:space="0" w:color="auto"/>
              <w:left w:val="single" w:sz="6" w:space="0" w:color="auto"/>
              <w:bottom w:val="single" w:sz="6" w:space="0" w:color="auto"/>
              <w:right w:val="single" w:sz="12" w:space="0" w:color="auto"/>
            </w:tcBorders>
          </w:tcPr>
          <w:p w14:paraId="66934DD1" w14:textId="77777777" w:rsidR="000D62EA" w:rsidRDefault="00B21D2A" w:rsidP="00437E4F">
            <w:pPr>
              <w:rPr>
                <w:color w:val="000000"/>
              </w:rPr>
            </w:pPr>
            <w:r>
              <w:rPr>
                <w:color w:val="000000"/>
              </w:rPr>
              <w:t xml:space="preserve">Ou </w:t>
            </w:r>
          </w:p>
        </w:tc>
      </w:tr>
      <w:tr w:rsidR="000D62EA" w:rsidRPr="00E52CDE" w14:paraId="7766C4F5" w14:textId="77777777">
        <w:tblPrEx>
          <w:tblCellMar>
            <w:top w:w="0" w:type="dxa"/>
            <w:bottom w:w="0" w:type="dxa"/>
          </w:tblCellMar>
        </w:tblPrEx>
        <w:tc>
          <w:tcPr>
            <w:tcW w:w="1204" w:type="dxa"/>
            <w:tcBorders>
              <w:top w:val="single" w:sz="6" w:space="0" w:color="auto"/>
              <w:left w:val="single" w:sz="12" w:space="0" w:color="auto"/>
              <w:bottom w:val="single" w:sz="12" w:space="0" w:color="auto"/>
              <w:right w:val="single" w:sz="6" w:space="0" w:color="auto"/>
            </w:tcBorders>
          </w:tcPr>
          <w:p w14:paraId="4A7EE6AB" w14:textId="77777777" w:rsidR="000D62EA" w:rsidRPr="00B21D2A" w:rsidRDefault="000D62EA" w:rsidP="00437E4F">
            <w:pPr>
              <w:rPr>
                <w:b/>
                <w:bCs/>
                <w:color w:val="000000"/>
              </w:rPr>
            </w:pPr>
            <w:r w:rsidRPr="00B21D2A">
              <w:rPr>
                <w:b/>
                <w:bCs/>
                <w:color w:val="000000"/>
              </w:rPr>
              <w:t>NOT</w:t>
            </w:r>
          </w:p>
        </w:tc>
        <w:tc>
          <w:tcPr>
            <w:tcW w:w="2410" w:type="dxa"/>
            <w:tcBorders>
              <w:top w:val="single" w:sz="6" w:space="0" w:color="auto"/>
              <w:left w:val="single" w:sz="6" w:space="0" w:color="auto"/>
              <w:bottom w:val="single" w:sz="12" w:space="0" w:color="auto"/>
              <w:right w:val="single" w:sz="12" w:space="0" w:color="auto"/>
            </w:tcBorders>
          </w:tcPr>
          <w:p w14:paraId="0164142D" w14:textId="77777777" w:rsidR="000D62EA" w:rsidRDefault="00B21D2A" w:rsidP="00437E4F">
            <w:pPr>
              <w:rPr>
                <w:color w:val="000000"/>
              </w:rPr>
            </w:pPr>
            <w:r>
              <w:rPr>
                <w:color w:val="000000"/>
              </w:rPr>
              <w:t xml:space="preserve">Non </w:t>
            </w:r>
          </w:p>
        </w:tc>
      </w:tr>
    </w:tbl>
    <w:p w14:paraId="3C9ED734" w14:textId="77777777" w:rsidR="00E52CDE" w:rsidRDefault="00E52CDE" w:rsidP="00F4175C">
      <w:pPr>
        <w:pStyle w:val="Titre3"/>
        <w:rPr>
          <w:color w:val="auto"/>
          <w:u w:val="single"/>
        </w:rPr>
      </w:pPr>
    </w:p>
    <w:p w14:paraId="34B2AFFF" w14:textId="77777777" w:rsidR="00760207" w:rsidRPr="00F4175C" w:rsidRDefault="00E52CDE" w:rsidP="00E52CDE">
      <w:pPr>
        <w:pStyle w:val="Titre3"/>
        <w:rPr>
          <w:color w:val="auto"/>
          <w:u w:val="single"/>
        </w:rPr>
      </w:pPr>
      <w:r>
        <w:rPr>
          <w:color w:val="auto"/>
          <w:u w:val="single"/>
        </w:rPr>
        <w:t>V</w:t>
      </w:r>
      <w:r w:rsidR="00F4175C" w:rsidRPr="00F4175C">
        <w:rPr>
          <w:color w:val="auto"/>
          <w:u w:val="single"/>
        </w:rPr>
        <w:t>)</w:t>
      </w:r>
      <w:r w:rsidR="00760207" w:rsidRPr="00F4175C">
        <w:rPr>
          <w:color w:val="auto"/>
          <w:u w:val="single"/>
        </w:rPr>
        <w:t xml:space="preserve"> Les opérations</w:t>
      </w:r>
      <w:bookmarkEnd w:id="1"/>
    </w:p>
    <w:p w14:paraId="461695C4" w14:textId="77777777" w:rsidR="00760207" w:rsidRPr="00F4175C" w:rsidRDefault="00F4175C" w:rsidP="00F4175C">
      <w:pPr>
        <w:pStyle w:val="Titre4"/>
        <w:numPr>
          <w:ilvl w:val="8"/>
          <w:numId w:val="4"/>
        </w:numPr>
        <w:tabs>
          <w:tab w:val="clear" w:pos="0"/>
        </w:tabs>
        <w:rPr>
          <w:color w:val="auto"/>
        </w:rPr>
      </w:pPr>
      <w:r w:rsidRPr="00F4175C">
        <w:rPr>
          <w:color w:val="auto"/>
        </w:rPr>
        <w:t>A</w:t>
      </w:r>
      <w:r w:rsidR="00760207" w:rsidRPr="00F4175C">
        <w:rPr>
          <w:color w:val="auto"/>
        </w:rPr>
        <w:t>) La projection</w:t>
      </w:r>
    </w:p>
    <w:p w14:paraId="6B7C48A8" w14:textId="77777777" w:rsidR="00F4175C" w:rsidRPr="00F4175C" w:rsidRDefault="00F4175C" w:rsidP="00760207">
      <w:pPr>
        <w:rPr>
          <w:color w:val="auto"/>
        </w:rPr>
      </w:pPr>
    </w:p>
    <w:p w14:paraId="19FC47AD" w14:textId="77777777" w:rsidR="00760207" w:rsidRPr="00F4175C" w:rsidRDefault="00760207" w:rsidP="00760207">
      <w:pPr>
        <w:rPr>
          <w:color w:val="auto"/>
        </w:rPr>
      </w:pPr>
      <w:r w:rsidRPr="00F4175C">
        <w:rPr>
          <w:color w:val="auto"/>
        </w:rPr>
        <w:t xml:space="preserve">Rappel : Une projection permet d'extraire des colonnes spécifiées d'une table. </w:t>
      </w:r>
    </w:p>
    <w:p w14:paraId="7E566806" w14:textId="77777777" w:rsidR="00760207" w:rsidRPr="00F4175C" w:rsidRDefault="00760207" w:rsidP="00760207">
      <w:pPr>
        <w:rPr>
          <w:color w:val="auto"/>
        </w:rPr>
      </w:pPr>
      <w:r w:rsidRPr="00F4175C">
        <w:rPr>
          <w:color w:val="auto"/>
        </w:rPr>
        <w:t>Une projection s'exprime à l'aide de SQL par la commande :</w:t>
      </w:r>
    </w:p>
    <w:p w14:paraId="53E1A683" w14:textId="77777777" w:rsidR="00760207" w:rsidRPr="00F4175C" w:rsidRDefault="00760207" w:rsidP="00495EB9">
      <w:pPr>
        <w:rPr>
          <w:color w:val="auto"/>
        </w:rPr>
      </w:pPr>
    </w:p>
    <w:p w14:paraId="12BDE501" w14:textId="77777777" w:rsidR="00760207" w:rsidRPr="00F4175C" w:rsidRDefault="00760207" w:rsidP="00495EB9">
      <w:pPr>
        <w:rPr>
          <w:b/>
          <w:bCs/>
          <w:color w:val="auto"/>
          <w:u w:val="single"/>
        </w:rPr>
      </w:pPr>
      <w:r w:rsidRPr="00F4175C">
        <w:rPr>
          <w:b/>
          <w:bCs/>
          <w:color w:val="auto"/>
          <w:u w:val="single"/>
        </w:rPr>
        <w:t>Application 1</w:t>
      </w:r>
    </w:p>
    <w:p w14:paraId="1A07230B" w14:textId="77777777" w:rsidR="00495EB9" w:rsidRPr="00F4175C" w:rsidRDefault="00495EB9" w:rsidP="00495EB9">
      <w:pPr>
        <w:rPr>
          <w:color w:val="auto"/>
        </w:rPr>
      </w:pPr>
    </w:p>
    <w:p w14:paraId="1ED82202" w14:textId="77777777" w:rsidR="00495EB9" w:rsidRPr="00F4175C" w:rsidRDefault="00760207" w:rsidP="00495EB9">
      <w:pPr>
        <w:rPr>
          <w:color w:val="auto"/>
        </w:rPr>
      </w:pPr>
      <w:r w:rsidRPr="00F4175C">
        <w:rPr>
          <w:color w:val="auto"/>
        </w:rPr>
        <w:t>Saisir la requête suivante :</w:t>
      </w:r>
    </w:p>
    <w:p w14:paraId="649D655D" w14:textId="77777777" w:rsidR="00760207" w:rsidRPr="00F4175C" w:rsidRDefault="00760207" w:rsidP="00495EB9">
      <w:pPr>
        <w:rPr>
          <w:color w:val="auto"/>
        </w:rPr>
      </w:pPr>
    </w:p>
    <w:p w14:paraId="05469B4C" w14:textId="77777777" w:rsidR="00760207" w:rsidRPr="00F4175C" w:rsidRDefault="00760207" w:rsidP="00760207">
      <w:pPr>
        <w:rPr>
          <w:b/>
          <w:bCs/>
          <w:color w:val="auto"/>
        </w:rPr>
      </w:pPr>
      <w:r w:rsidRPr="00F4175C">
        <w:rPr>
          <w:b/>
          <w:bCs/>
          <w:color w:val="auto"/>
        </w:rPr>
        <w:t xml:space="preserve">SELECT Libellé, </w:t>
      </w:r>
      <w:proofErr w:type="spellStart"/>
      <w:r w:rsidRPr="00F4175C">
        <w:rPr>
          <w:b/>
          <w:bCs/>
          <w:color w:val="auto"/>
        </w:rPr>
        <w:t>PrixVente</w:t>
      </w:r>
      <w:proofErr w:type="spellEnd"/>
    </w:p>
    <w:p w14:paraId="00C0656A" w14:textId="77777777" w:rsidR="00495EB9" w:rsidRPr="00F4175C" w:rsidRDefault="00760207" w:rsidP="00760207">
      <w:pPr>
        <w:rPr>
          <w:b/>
          <w:bCs/>
          <w:color w:val="auto"/>
        </w:rPr>
      </w:pPr>
      <w:r w:rsidRPr="00F4175C">
        <w:rPr>
          <w:b/>
          <w:bCs/>
          <w:color w:val="auto"/>
        </w:rPr>
        <w:t>FROM PRODUIT</w:t>
      </w:r>
    </w:p>
    <w:p w14:paraId="6FFF4CD3" w14:textId="77777777" w:rsidR="00495EB9" w:rsidRPr="00F4175C" w:rsidRDefault="00495EB9" w:rsidP="00495EB9">
      <w:pPr>
        <w:rPr>
          <w:color w:val="auto"/>
        </w:rPr>
      </w:pPr>
    </w:p>
    <w:p w14:paraId="30333922" w14:textId="77777777" w:rsidR="00760207" w:rsidRPr="00F4175C" w:rsidRDefault="00760207" w:rsidP="00760207">
      <w:pPr>
        <w:rPr>
          <w:color w:val="auto"/>
        </w:rPr>
      </w:pPr>
      <w:r w:rsidRPr="00F4175C">
        <w:rPr>
          <w:color w:val="auto"/>
        </w:rPr>
        <w:t>Que constatez-vous ?</w:t>
      </w:r>
    </w:p>
    <w:p w14:paraId="3823A3BF" w14:textId="77777777" w:rsidR="00495EB9" w:rsidRPr="00F4175C" w:rsidRDefault="00495EB9" w:rsidP="00495EB9">
      <w:pPr>
        <w:rPr>
          <w:color w:val="auto"/>
        </w:rPr>
      </w:pPr>
    </w:p>
    <w:p w14:paraId="4A4D9A6C" w14:textId="77777777" w:rsidR="00760207" w:rsidRDefault="00760207" w:rsidP="00760207">
      <w:pPr>
        <w:pBdr>
          <w:top w:val="single" w:sz="4" w:space="1" w:color="auto"/>
          <w:left w:val="single" w:sz="4" w:space="4" w:color="auto"/>
          <w:bottom w:val="single" w:sz="4" w:space="1" w:color="auto"/>
          <w:right w:val="single" w:sz="4" w:space="4" w:color="auto"/>
        </w:pBdr>
        <w:rPr>
          <w:color w:val="FFFFFF"/>
          <w:sz w:val="28"/>
          <w:szCs w:val="28"/>
        </w:rPr>
      </w:pPr>
    </w:p>
    <w:p w14:paraId="1E29F861" w14:textId="77777777" w:rsidR="00760207" w:rsidRDefault="00C3614B" w:rsidP="00760207">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 xml:space="preserve">Affichage du champ Libellé et </w:t>
      </w:r>
      <w:proofErr w:type="spellStart"/>
      <w:r>
        <w:rPr>
          <w:color w:val="FFFFFF"/>
          <w:sz w:val="28"/>
          <w:szCs w:val="28"/>
        </w:rPr>
        <w:t>PrixVente</w:t>
      </w:r>
      <w:proofErr w:type="spellEnd"/>
      <w:r>
        <w:rPr>
          <w:color w:val="FFFFFF"/>
          <w:sz w:val="28"/>
          <w:szCs w:val="28"/>
        </w:rPr>
        <w:t xml:space="preserve"> de la table PRODUIT</w:t>
      </w:r>
    </w:p>
    <w:p w14:paraId="4B2A5E3B" w14:textId="77777777" w:rsidR="00760207" w:rsidRPr="00F4175C" w:rsidRDefault="00760207" w:rsidP="00760207">
      <w:pPr>
        <w:pBdr>
          <w:top w:val="single" w:sz="4" w:space="1" w:color="auto"/>
          <w:left w:val="single" w:sz="4" w:space="4" w:color="auto"/>
          <w:bottom w:val="single" w:sz="4" w:space="1" w:color="auto"/>
          <w:right w:val="single" w:sz="4" w:space="4" w:color="auto"/>
        </w:pBdr>
        <w:rPr>
          <w:color w:val="auto"/>
        </w:rPr>
      </w:pPr>
    </w:p>
    <w:p w14:paraId="336DD1BB" w14:textId="77777777" w:rsidR="00760207" w:rsidRPr="00F4175C" w:rsidRDefault="00760207" w:rsidP="00760207">
      <w:pPr>
        <w:pBdr>
          <w:top w:val="single" w:sz="4" w:space="1" w:color="auto"/>
          <w:left w:val="single" w:sz="4" w:space="4" w:color="auto"/>
          <w:bottom w:val="single" w:sz="4" w:space="1" w:color="auto"/>
          <w:right w:val="single" w:sz="4" w:space="4" w:color="auto"/>
        </w:pBdr>
        <w:rPr>
          <w:color w:val="auto"/>
        </w:rPr>
      </w:pPr>
    </w:p>
    <w:p w14:paraId="1713B3AD" w14:textId="77777777" w:rsidR="00760207" w:rsidRPr="00F4175C" w:rsidRDefault="00760207" w:rsidP="00495EB9">
      <w:pPr>
        <w:rPr>
          <w:color w:val="auto"/>
        </w:rPr>
      </w:pPr>
    </w:p>
    <w:p w14:paraId="69E0A4EC" w14:textId="77777777" w:rsidR="00760207" w:rsidRPr="00F4175C" w:rsidRDefault="00EB033F" w:rsidP="00EB033F">
      <w:pPr>
        <w:rPr>
          <w:color w:val="auto"/>
        </w:rPr>
      </w:pPr>
      <w:r w:rsidRPr="00F4175C">
        <w:rPr>
          <w:color w:val="auto"/>
        </w:rPr>
        <w:t>Enregistrer votre requête</w:t>
      </w:r>
      <w:r w:rsidRPr="00F4175C">
        <w:rPr>
          <w:color w:val="auto"/>
        </w:rPr>
        <w:tab/>
      </w:r>
      <w:r w:rsidRPr="00F4175C">
        <w:rPr>
          <w:b/>
          <w:bCs/>
          <w:i/>
          <w:iCs/>
          <w:color w:val="auto"/>
        </w:rPr>
        <w:t>R1 Libellé et prix vente des produits</w:t>
      </w:r>
    </w:p>
    <w:p w14:paraId="6A23F0F6" w14:textId="77777777" w:rsidR="00760207" w:rsidRPr="00F4175C" w:rsidRDefault="00760207" w:rsidP="00495EB9">
      <w:pPr>
        <w:rPr>
          <w:color w:val="auto"/>
        </w:rPr>
      </w:pPr>
    </w:p>
    <w:p w14:paraId="7FDFF789" w14:textId="77777777" w:rsidR="00EB033F" w:rsidRPr="00F4175C" w:rsidRDefault="00EB033F" w:rsidP="00EB033F">
      <w:pPr>
        <w:rPr>
          <w:b/>
          <w:bCs/>
          <w:color w:val="auto"/>
          <w:u w:val="single"/>
        </w:rPr>
      </w:pPr>
      <w:r w:rsidRPr="00F4175C">
        <w:rPr>
          <w:b/>
          <w:bCs/>
          <w:color w:val="auto"/>
          <w:u w:val="single"/>
        </w:rPr>
        <w:t>Application 2</w:t>
      </w:r>
    </w:p>
    <w:p w14:paraId="4E2851BB" w14:textId="77777777" w:rsidR="00EB033F" w:rsidRPr="00F4175C" w:rsidRDefault="00EB033F" w:rsidP="00EB033F">
      <w:pPr>
        <w:rPr>
          <w:color w:val="auto"/>
        </w:rPr>
      </w:pPr>
    </w:p>
    <w:p w14:paraId="7BD462A6" w14:textId="77777777" w:rsidR="00EB033F" w:rsidRPr="00F4175C" w:rsidRDefault="00EB033F" w:rsidP="00EB033F">
      <w:pPr>
        <w:rPr>
          <w:color w:val="auto"/>
        </w:rPr>
      </w:pPr>
      <w:r w:rsidRPr="00F4175C">
        <w:rPr>
          <w:color w:val="auto"/>
        </w:rPr>
        <w:t>Saisir la requête suivante :</w:t>
      </w:r>
    </w:p>
    <w:p w14:paraId="1DD973D7" w14:textId="77777777" w:rsidR="00EB033F" w:rsidRPr="00F4175C" w:rsidRDefault="00EB033F" w:rsidP="00EB033F">
      <w:pPr>
        <w:rPr>
          <w:color w:val="auto"/>
        </w:rPr>
      </w:pPr>
    </w:p>
    <w:p w14:paraId="3A3DCA8F" w14:textId="77777777" w:rsidR="00EB033F" w:rsidRPr="00F4175C" w:rsidRDefault="00EB033F" w:rsidP="00EB033F">
      <w:pPr>
        <w:rPr>
          <w:b/>
          <w:bCs/>
          <w:color w:val="auto"/>
        </w:rPr>
      </w:pPr>
      <w:r w:rsidRPr="00F4175C">
        <w:rPr>
          <w:b/>
          <w:bCs/>
          <w:color w:val="auto"/>
        </w:rPr>
        <w:t>SELECT *</w:t>
      </w:r>
    </w:p>
    <w:p w14:paraId="6F90A66A" w14:textId="77777777" w:rsidR="00EB033F" w:rsidRPr="00F4175C" w:rsidRDefault="00EB033F" w:rsidP="00EB033F">
      <w:pPr>
        <w:rPr>
          <w:b/>
          <w:bCs/>
          <w:color w:val="auto"/>
        </w:rPr>
      </w:pPr>
      <w:r w:rsidRPr="00F4175C">
        <w:rPr>
          <w:b/>
          <w:bCs/>
          <w:color w:val="auto"/>
        </w:rPr>
        <w:t>FROM PRODUIT</w:t>
      </w:r>
    </w:p>
    <w:p w14:paraId="1B4D21E0" w14:textId="77777777" w:rsidR="00EB033F" w:rsidRPr="00F4175C" w:rsidRDefault="00EB033F" w:rsidP="00EB033F">
      <w:pPr>
        <w:rPr>
          <w:color w:val="auto"/>
        </w:rPr>
      </w:pPr>
    </w:p>
    <w:p w14:paraId="79196178" w14:textId="77777777" w:rsidR="00EB033F" w:rsidRPr="00F4175C" w:rsidRDefault="00EB033F" w:rsidP="00EB033F">
      <w:pPr>
        <w:rPr>
          <w:color w:val="auto"/>
        </w:rPr>
      </w:pPr>
      <w:r w:rsidRPr="00F4175C">
        <w:rPr>
          <w:color w:val="auto"/>
        </w:rPr>
        <w:t>Que constatez-vous ?</w:t>
      </w:r>
    </w:p>
    <w:p w14:paraId="5DBD234A" w14:textId="77777777" w:rsidR="00EB033F" w:rsidRPr="00F4175C" w:rsidRDefault="00EB033F" w:rsidP="00EB033F">
      <w:pPr>
        <w:rPr>
          <w:color w:val="auto"/>
        </w:rPr>
      </w:pPr>
    </w:p>
    <w:p w14:paraId="3BFFC0E6" w14:textId="77777777" w:rsidR="00EB033F" w:rsidRPr="00F4175C" w:rsidRDefault="00EB033F" w:rsidP="00EB033F">
      <w:pPr>
        <w:pBdr>
          <w:top w:val="single" w:sz="4" w:space="1" w:color="auto"/>
          <w:left w:val="single" w:sz="4" w:space="4" w:color="auto"/>
          <w:bottom w:val="single" w:sz="4" w:space="1" w:color="auto"/>
          <w:right w:val="single" w:sz="4" w:space="4" w:color="auto"/>
        </w:pBdr>
        <w:rPr>
          <w:color w:val="auto"/>
        </w:rPr>
      </w:pPr>
    </w:p>
    <w:p w14:paraId="5D980A6D" w14:textId="77777777" w:rsidR="00916EBC" w:rsidRDefault="00916EBC" w:rsidP="00916EBC">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Affichage de tous les champs de la table PRODUIT</w:t>
      </w:r>
    </w:p>
    <w:p w14:paraId="2CD4CD64" w14:textId="77777777" w:rsidR="00EB033F" w:rsidRPr="00F4175C" w:rsidRDefault="00EB033F" w:rsidP="00EB033F">
      <w:pPr>
        <w:pBdr>
          <w:top w:val="single" w:sz="4" w:space="1" w:color="auto"/>
          <w:left w:val="single" w:sz="4" w:space="4" w:color="auto"/>
          <w:bottom w:val="single" w:sz="4" w:space="1" w:color="auto"/>
          <w:right w:val="single" w:sz="4" w:space="4" w:color="auto"/>
        </w:pBdr>
        <w:rPr>
          <w:color w:val="auto"/>
        </w:rPr>
      </w:pPr>
    </w:p>
    <w:p w14:paraId="7AD84E57" w14:textId="77777777" w:rsidR="00EB033F" w:rsidRPr="00F4175C" w:rsidRDefault="00EB033F" w:rsidP="00EB033F">
      <w:pPr>
        <w:pBdr>
          <w:top w:val="single" w:sz="4" w:space="1" w:color="auto"/>
          <w:left w:val="single" w:sz="4" w:space="4" w:color="auto"/>
          <w:bottom w:val="single" w:sz="4" w:space="1" w:color="auto"/>
          <w:right w:val="single" w:sz="4" w:space="4" w:color="auto"/>
        </w:pBdr>
        <w:rPr>
          <w:color w:val="auto"/>
        </w:rPr>
      </w:pPr>
    </w:p>
    <w:p w14:paraId="574257B7" w14:textId="77777777" w:rsidR="00EB033F" w:rsidRPr="00F4175C" w:rsidRDefault="00EB033F" w:rsidP="00EB033F">
      <w:pPr>
        <w:rPr>
          <w:color w:val="auto"/>
        </w:rPr>
      </w:pPr>
    </w:p>
    <w:p w14:paraId="272BE7EA" w14:textId="77777777" w:rsidR="00EB033F" w:rsidRPr="00F4175C" w:rsidRDefault="00EB033F" w:rsidP="00EB033F">
      <w:pPr>
        <w:rPr>
          <w:b/>
          <w:bCs/>
          <w:i/>
          <w:iCs/>
          <w:color w:val="auto"/>
        </w:rPr>
      </w:pPr>
      <w:r w:rsidRPr="00F4175C">
        <w:rPr>
          <w:color w:val="auto"/>
        </w:rPr>
        <w:lastRenderedPageBreak/>
        <w:t>Enregistrer votre requête</w:t>
      </w:r>
      <w:r w:rsidRPr="00F4175C">
        <w:rPr>
          <w:color w:val="auto"/>
        </w:rPr>
        <w:tab/>
      </w:r>
      <w:r w:rsidRPr="00F4175C">
        <w:rPr>
          <w:b/>
          <w:bCs/>
          <w:i/>
          <w:iCs/>
          <w:color w:val="auto"/>
        </w:rPr>
        <w:t>R2 Afficher tous les produits</w:t>
      </w:r>
    </w:p>
    <w:p w14:paraId="5A6CCD14" w14:textId="77777777" w:rsidR="00760207" w:rsidRPr="00F4175C" w:rsidRDefault="00760207">
      <w:pPr>
        <w:rPr>
          <w:color w:val="auto"/>
        </w:rPr>
      </w:pPr>
    </w:p>
    <w:p w14:paraId="1B0466A3" w14:textId="77777777" w:rsidR="00EB033F" w:rsidRPr="00F4175C" w:rsidRDefault="00EB033F" w:rsidP="00EB033F">
      <w:pPr>
        <w:rPr>
          <w:color w:val="auto"/>
        </w:rPr>
      </w:pPr>
      <w:r w:rsidRPr="00F4175C">
        <w:rPr>
          <w:color w:val="auto"/>
        </w:rPr>
        <w:t xml:space="preserve">Que signifie le symbole </w:t>
      </w:r>
      <w:r w:rsidRPr="00F4175C">
        <w:rPr>
          <w:color w:val="auto"/>
          <w:sz w:val="44"/>
          <w:szCs w:val="44"/>
          <w:vertAlign w:val="subscript"/>
        </w:rPr>
        <w:t>*</w:t>
      </w:r>
      <w:r w:rsidRPr="00F4175C">
        <w:rPr>
          <w:color w:val="auto"/>
        </w:rPr>
        <w:t> ?</w:t>
      </w:r>
    </w:p>
    <w:p w14:paraId="12E2440C" w14:textId="77777777" w:rsidR="00EB033F" w:rsidRDefault="00EB033F" w:rsidP="00EB033F">
      <w:pPr>
        <w:pBdr>
          <w:top w:val="single" w:sz="4" w:space="1" w:color="auto"/>
          <w:left w:val="single" w:sz="4" w:space="4" w:color="auto"/>
          <w:bottom w:val="single" w:sz="4" w:space="1" w:color="auto"/>
          <w:right w:val="single" w:sz="4" w:space="4" w:color="auto"/>
        </w:pBdr>
        <w:rPr>
          <w:color w:val="FFFFFF"/>
        </w:rPr>
      </w:pPr>
    </w:p>
    <w:p w14:paraId="0D59491E" w14:textId="77777777" w:rsidR="00EB033F" w:rsidRDefault="00916EBC" w:rsidP="00916EBC">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Affiche tous les champs de la table concernée</w:t>
      </w:r>
    </w:p>
    <w:p w14:paraId="3556C5B0" w14:textId="77777777" w:rsidR="00EB033F" w:rsidRPr="00F4175C" w:rsidRDefault="00EB033F" w:rsidP="00EB033F">
      <w:pPr>
        <w:pBdr>
          <w:top w:val="single" w:sz="4" w:space="1" w:color="auto"/>
          <w:left w:val="single" w:sz="4" w:space="4" w:color="auto"/>
          <w:bottom w:val="single" w:sz="4" w:space="1" w:color="auto"/>
          <w:right w:val="single" w:sz="4" w:space="4" w:color="auto"/>
        </w:pBdr>
        <w:rPr>
          <w:color w:val="auto"/>
        </w:rPr>
      </w:pPr>
    </w:p>
    <w:p w14:paraId="5CEAB6D8" w14:textId="77777777" w:rsidR="00EB033F" w:rsidRPr="00F4175C" w:rsidRDefault="00EB033F" w:rsidP="00EB033F">
      <w:pPr>
        <w:pBdr>
          <w:top w:val="single" w:sz="4" w:space="1" w:color="auto"/>
          <w:left w:val="single" w:sz="4" w:space="4" w:color="auto"/>
          <w:bottom w:val="single" w:sz="4" w:space="1" w:color="auto"/>
          <w:right w:val="single" w:sz="4" w:space="4" w:color="auto"/>
        </w:pBdr>
        <w:rPr>
          <w:color w:val="auto"/>
        </w:rPr>
      </w:pPr>
    </w:p>
    <w:p w14:paraId="3375685E" w14:textId="77777777" w:rsidR="00EB033F" w:rsidRPr="00F4175C" w:rsidRDefault="00EB033F">
      <w:pPr>
        <w:rPr>
          <w:color w:val="auto"/>
        </w:rPr>
      </w:pPr>
    </w:p>
    <w:p w14:paraId="3A31A734" w14:textId="77777777" w:rsidR="00EB033F" w:rsidRPr="00F4175C" w:rsidRDefault="00EB033F" w:rsidP="00EB033F">
      <w:pPr>
        <w:rPr>
          <w:b/>
          <w:bCs/>
          <w:color w:val="auto"/>
          <w:u w:val="single"/>
        </w:rPr>
      </w:pPr>
      <w:r w:rsidRPr="00F4175C">
        <w:rPr>
          <w:b/>
          <w:bCs/>
          <w:color w:val="auto"/>
          <w:u w:val="single"/>
        </w:rPr>
        <w:t>Application 3</w:t>
      </w:r>
    </w:p>
    <w:p w14:paraId="1DE8538E" w14:textId="77777777" w:rsidR="00EB033F" w:rsidRPr="00F4175C" w:rsidRDefault="00EB033F" w:rsidP="00EB033F">
      <w:pPr>
        <w:rPr>
          <w:b/>
          <w:bCs/>
          <w:color w:val="auto"/>
          <w:u w:val="single"/>
        </w:rPr>
      </w:pPr>
    </w:p>
    <w:p w14:paraId="74DA2402" w14:textId="77777777" w:rsidR="00EB033F" w:rsidRPr="00F4175C" w:rsidRDefault="00F4175C">
      <w:pPr>
        <w:rPr>
          <w:color w:val="auto"/>
        </w:rPr>
      </w:pPr>
      <w:r w:rsidRPr="00F4175C">
        <w:rPr>
          <w:color w:val="auto"/>
        </w:rPr>
        <w:t>On désire connaître la référence, le libellé et la couleur des produits.</w:t>
      </w:r>
    </w:p>
    <w:p w14:paraId="6FA44E1F" w14:textId="77777777" w:rsidR="00F4175C" w:rsidRPr="00F4175C" w:rsidRDefault="00F4175C">
      <w:pPr>
        <w:rPr>
          <w:color w:val="auto"/>
        </w:rPr>
      </w:pPr>
    </w:p>
    <w:p w14:paraId="0D55DC99" w14:textId="77777777" w:rsidR="00F4175C" w:rsidRPr="00F4175C" w:rsidRDefault="00F4175C">
      <w:pPr>
        <w:rPr>
          <w:color w:val="auto"/>
        </w:rPr>
      </w:pPr>
      <w:r w:rsidRPr="00F4175C">
        <w:rPr>
          <w:color w:val="auto"/>
        </w:rPr>
        <w:t>Quelle requête doit-on saisir ?</w:t>
      </w:r>
    </w:p>
    <w:p w14:paraId="31FC8B43" w14:textId="77777777" w:rsidR="00F4175C" w:rsidRPr="00F4175C" w:rsidRDefault="00F4175C">
      <w:pPr>
        <w:rPr>
          <w:color w:val="auto"/>
        </w:rPr>
      </w:pPr>
    </w:p>
    <w:p w14:paraId="40774D3A" w14:textId="77777777" w:rsidR="00F4175C" w:rsidRPr="00F4175C" w:rsidRDefault="00F4175C" w:rsidP="00F4175C">
      <w:pPr>
        <w:pBdr>
          <w:top w:val="single" w:sz="4" w:space="1" w:color="auto"/>
          <w:left w:val="single" w:sz="4" w:space="4" w:color="auto"/>
          <w:bottom w:val="single" w:sz="4" w:space="1" w:color="auto"/>
          <w:right w:val="single" w:sz="4" w:space="4" w:color="auto"/>
        </w:pBdr>
        <w:rPr>
          <w:color w:val="auto"/>
        </w:rPr>
      </w:pPr>
    </w:p>
    <w:p w14:paraId="3BDA7347" w14:textId="77777777" w:rsidR="00916EBC" w:rsidRDefault="00916EBC" w:rsidP="00916EBC">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SELECT Ref, Libellé, Couleur</w:t>
      </w:r>
    </w:p>
    <w:p w14:paraId="46853007" w14:textId="77777777" w:rsidR="00F4175C" w:rsidRDefault="00916EBC" w:rsidP="00916EBC">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FROM PRODUIT</w:t>
      </w:r>
    </w:p>
    <w:p w14:paraId="7E905016" w14:textId="77777777" w:rsidR="00F4175C" w:rsidRPr="00F4175C" w:rsidRDefault="00F4175C" w:rsidP="00F4175C">
      <w:pPr>
        <w:pBdr>
          <w:top w:val="single" w:sz="4" w:space="1" w:color="auto"/>
          <w:left w:val="single" w:sz="4" w:space="4" w:color="auto"/>
          <w:bottom w:val="single" w:sz="4" w:space="1" w:color="auto"/>
          <w:right w:val="single" w:sz="4" w:space="4" w:color="auto"/>
        </w:pBdr>
        <w:rPr>
          <w:color w:val="auto"/>
        </w:rPr>
      </w:pPr>
    </w:p>
    <w:p w14:paraId="015D4A24" w14:textId="77777777" w:rsidR="00F4175C" w:rsidRPr="00F4175C" w:rsidRDefault="00F4175C">
      <w:pPr>
        <w:rPr>
          <w:color w:val="auto"/>
        </w:rPr>
      </w:pPr>
    </w:p>
    <w:p w14:paraId="72F1FB27" w14:textId="77777777" w:rsidR="00F4175C" w:rsidRDefault="00F4175C" w:rsidP="00F4175C">
      <w:pPr>
        <w:rPr>
          <w:b/>
          <w:bCs/>
          <w:i/>
          <w:iCs/>
          <w:color w:val="auto"/>
        </w:rPr>
      </w:pPr>
      <w:r w:rsidRPr="00F4175C">
        <w:rPr>
          <w:color w:val="auto"/>
        </w:rPr>
        <w:t>Enregistrer votre requête</w:t>
      </w:r>
      <w:r w:rsidRPr="00F4175C">
        <w:rPr>
          <w:color w:val="auto"/>
        </w:rPr>
        <w:tab/>
      </w:r>
      <w:r w:rsidRPr="00F4175C">
        <w:rPr>
          <w:b/>
          <w:bCs/>
          <w:i/>
          <w:iCs/>
          <w:color w:val="auto"/>
        </w:rPr>
        <w:t>R</w:t>
      </w:r>
      <w:proofErr w:type="gramStart"/>
      <w:r w:rsidRPr="00F4175C">
        <w:rPr>
          <w:b/>
          <w:bCs/>
          <w:i/>
          <w:iCs/>
          <w:color w:val="auto"/>
        </w:rPr>
        <w:t>3  Référence</w:t>
      </w:r>
      <w:proofErr w:type="gramEnd"/>
      <w:r w:rsidRPr="00F4175C">
        <w:rPr>
          <w:b/>
          <w:bCs/>
          <w:i/>
          <w:iCs/>
          <w:color w:val="auto"/>
        </w:rPr>
        <w:t>, libellé, couleur</w:t>
      </w:r>
    </w:p>
    <w:p w14:paraId="483CEA39" w14:textId="77777777" w:rsidR="00F4175C" w:rsidRDefault="00F4175C" w:rsidP="00F4175C">
      <w:pPr>
        <w:rPr>
          <w:b/>
          <w:bCs/>
          <w:i/>
          <w:iCs/>
          <w:color w:val="auto"/>
        </w:rPr>
      </w:pPr>
    </w:p>
    <w:p w14:paraId="63F27707" w14:textId="77777777" w:rsidR="00F4175C" w:rsidRDefault="00F4175C" w:rsidP="00F4175C">
      <w:pPr>
        <w:rPr>
          <w:b/>
          <w:bCs/>
          <w:i/>
          <w:iCs/>
          <w:color w:val="auto"/>
        </w:rPr>
      </w:pPr>
    </w:p>
    <w:p w14:paraId="67CD3E14" w14:textId="77777777" w:rsidR="00D15308" w:rsidRPr="00D15308" w:rsidRDefault="00D15308" w:rsidP="00D15308">
      <w:pPr>
        <w:ind w:firstLine="709"/>
        <w:rPr>
          <w:i/>
          <w:iCs/>
          <w:color w:val="000000"/>
        </w:rPr>
      </w:pPr>
      <w:r w:rsidRPr="00D15308">
        <w:rPr>
          <w:i/>
          <w:iCs/>
          <w:color w:val="000000"/>
        </w:rPr>
        <w:t>B) La sélection</w:t>
      </w:r>
    </w:p>
    <w:p w14:paraId="47D36CBE" w14:textId="77777777" w:rsidR="00D15308" w:rsidRDefault="00D15308" w:rsidP="00D15308">
      <w:pPr>
        <w:rPr>
          <w:color w:val="000000"/>
        </w:rPr>
      </w:pPr>
    </w:p>
    <w:p w14:paraId="14FF88F2" w14:textId="77777777" w:rsidR="00D15308" w:rsidRDefault="00D15308" w:rsidP="00D15308">
      <w:pPr>
        <w:rPr>
          <w:color w:val="000000"/>
        </w:rPr>
      </w:pPr>
      <w:r>
        <w:rPr>
          <w:color w:val="000000"/>
        </w:rPr>
        <w:t>On parle également à ce niveau de restriction.</w:t>
      </w:r>
    </w:p>
    <w:p w14:paraId="2A35702D" w14:textId="77777777" w:rsidR="00066CDB" w:rsidRDefault="00066CDB" w:rsidP="00D15308">
      <w:pPr>
        <w:rPr>
          <w:color w:val="000000"/>
        </w:rPr>
      </w:pPr>
    </w:p>
    <w:p w14:paraId="5F1D3408" w14:textId="77777777" w:rsidR="00066CDB" w:rsidRPr="00F4175C" w:rsidRDefault="00066CDB" w:rsidP="00066CDB">
      <w:pPr>
        <w:rPr>
          <w:b/>
          <w:bCs/>
          <w:color w:val="auto"/>
          <w:u w:val="single"/>
        </w:rPr>
      </w:pPr>
      <w:r>
        <w:rPr>
          <w:b/>
          <w:bCs/>
          <w:color w:val="auto"/>
          <w:u w:val="single"/>
        </w:rPr>
        <w:t>Application 4</w:t>
      </w:r>
    </w:p>
    <w:p w14:paraId="7E61EDE5" w14:textId="77777777" w:rsidR="00066CDB" w:rsidRPr="00F4175C" w:rsidRDefault="00066CDB" w:rsidP="00066CDB">
      <w:pPr>
        <w:rPr>
          <w:color w:val="auto"/>
        </w:rPr>
      </w:pPr>
    </w:p>
    <w:p w14:paraId="0DF065FA" w14:textId="77777777" w:rsidR="00066CDB" w:rsidRPr="00F4175C" w:rsidRDefault="00066CDB" w:rsidP="00066CDB">
      <w:pPr>
        <w:rPr>
          <w:color w:val="auto"/>
        </w:rPr>
      </w:pPr>
      <w:r w:rsidRPr="00F4175C">
        <w:rPr>
          <w:color w:val="auto"/>
        </w:rPr>
        <w:t>Saisir la requête suivante :</w:t>
      </w:r>
    </w:p>
    <w:p w14:paraId="5A84DDFE" w14:textId="77777777" w:rsidR="00066CDB" w:rsidRPr="00F4175C" w:rsidRDefault="00066CDB" w:rsidP="00066CDB">
      <w:pPr>
        <w:rPr>
          <w:color w:val="auto"/>
        </w:rPr>
      </w:pPr>
    </w:p>
    <w:p w14:paraId="36453FA0" w14:textId="77777777" w:rsidR="00066CDB" w:rsidRPr="00066CDB" w:rsidRDefault="00066CDB" w:rsidP="00066CDB">
      <w:pPr>
        <w:rPr>
          <w:b/>
          <w:bCs/>
          <w:color w:val="auto"/>
        </w:rPr>
      </w:pPr>
      <w:r w:rsidRPr="00066CDB">
        <w:rPr>
          <w:b/>
          <w:bCs/>
          <w:color w:val="auto"/>
        </w:rPr>
        <w:t>SELECT *</w:t>
      </w:r>
    </w:p>
    <w:p w14:paraId="19A6BB9D" w14:textId="77777777" w:rsidR="00066CDB" w:rsidRPr="00066CDB" w:rsidRDefault="00066CDB" w:rsidP="00066CDB">
      <w:pPr>
        <w:rPr>
          <w:b/>
          <w:bCs/>
          <w:color w:val="auto"/>
        </w:rPr>
      </w:pPr>
      <w:r w:rsidRPr="00066CDB">
        <w:rPr>
          <w:b/>
          <w:bCs/>
          <w:color w:val="auto"/>
        </w:rPr>
        <w:t>FROM PRODUIT</w:t>
      </w:r>
    </w:p>
    <w:p w14:paraId="2C782B63" w14:textId="77777777" w:rsidR="00066CDB" w:rsidRPr="00066CDB" w:rsidRDefault="00066CDB" w:rsidP="00066CDB">
      <w:pPr>
        <w:rPr>
          <w:b/>
          <w:bCs/>
          <w:color w:val="auto"/>
        </w:rPr>
      </w:pPr>
      <w:r w:rsidRPr="00066CDB">
        <w:rPr>
          <w:b/>
          <w:bCs/>
          <w:color w:val="auto"/>
        </w:rPr>
        <w:t xml:space="preserve">WHERE </w:t>
      </w:r>
      <w:proofErr w:type="spellStart"/>
      <w:r w:rsidRPr="00066CDB">
        <w:rPr>
          <w:b/>
          <w:bCs/>
          <w:color w:val="auto"/>
        </w:rPr>
        <w:t>QuantitéEnStock</w:t>
      </w:r>
      <w:proofErr w:type="spellEnd"/>
      <w:r w:rsidRPr="00066CDB">
        <w:rPr>
          <w:b/>
          <w:bCs/>
          <w:color w:val="auto"/>
        </w:rPr>
        <w:t>=1</w:t>
      </w:r>
    </w:p>
    <w:p w14:paraId="19253508" w14:textId="77777777" w:rsidR="00066CDB" w:rsidRPr="00F4175C" w:rsidRDefault="00066CDB" w:rsidP="00066CDB">
      <w:pPr>
        <w:rPr>
          <w:color w:val="auto"/>
        </w:rPr>
      </w:pPr>
    </w:p>
    <w:p w14:paraId="437032FF" w14:textId="77777777" w:rsidR="00066CDB" w:rsidRPr="00F4175C" w:rsidRDefault="00066CDB" w:rsidP="00066CDB">
      <w:pPr>
        <w:rPr>
          <w:color w:val="auto"/>
        </w:rPr>
      </w:pPr>
      <w:r w:rsidRPr="00F4175C">
        <w:rPr>
          <w:color w:val="auto"/>
        </w:rPr>
        <w:t>Que constatez-vous ?</w:t>
      </w:r>
    </w:p>
    <w:p w14:paraId="4261383A" w14:textId="77777777" w:rsidR="00066CDB" w:rsidRPr="00F4175C" w:rsidRDefault="00066CDB" w:rsidP="00066CDB">
      <w:pPr>
        <w:rPr>
          <w:color w:val="auto"/>
        </w:rPr>
      </w:pPr>
    </w:p>
    <w:p w14:paraId="26B6EFE0" w14:textId="77777777" w:rsidR="00066CDB" w:rsidRDefault="008A1BBA" w:rsidP="008A1BBA">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Affiche tous les champs de la table PRODUIT dont la quantité en stock est de 1 (critère de sélection ou de restriction)</w:t>
      </w:r>
    </w:p>
    <w:p w14:paraId="531D1FF1" w14:textId="77777777" w:rsidR="00066CDB" w:rsidRPr="00F4175C" w:rsidRDefault="00066CDB" w:rsidP="00066CDB">
      <w:pPr>
        <w:pBdr>
          <w:top w:val="single" w:sz="4" w:space="1" w:color="auto"/>
          <w:left w:val="single" w:sz="4" w:space="4" w:color="auto"/>
          <w:bottom w:val="single" w:sz="4" w:space="1" w:color="auto"/>
          <w:right w:val="single" w:sz="4" w:space="4" w:color="auto"/>
        </w:pBdr>
        <w:rPr>
          <w:color w:val="auto"/>
        </w:rPr>
      </w:pPr>
    </w:p>
    <w:p w14:paraId="1F5F49E7" w14:textId="77777777" w:rsidR="00066CDB" w:rsidRPr="00F4175C" w:rsidRDefault="00066CDB" w:rsidP="00066CDB">
      <w:pPr>
        <w:rPr>
          <w:color w:val="auto"/>
        </w:rPr>
      </w:pPr>
    </w:p>
    <w:p w14:paraId="25A2E53B" w14:textId="77777777" w:rsidR="00066CDB" w:rsidRDefault="00066CDB" w:rsidP="00066CDB">
      <w:pPr>
        <w:rPr>
          <w:b/>
          <w:bCs/>
          <w:i/>
          <w:iCs/>
          <w:color w:val="auto"/>
        </w:rPr>
      </w:pPr>
      <w:r w:rsidRPr="00F4175C">
        <w:rPr>
          <w:color w:val="auto"/>
        </w:rPr>
        <w:t>Enregistrer votre requête</w:t>
      </w:r>
      <w:r w:rsidRPr="00F4175C">
        <w:rPr>
          <w:color w:val="auto"/>
        </w:rPr>
        <w:tab/>
      </w:r>
      <w:r w:rsidRPr="00066CDB">
        <w:rPr>
          <w:b/>
          <w:bCs/>
          <w:i/>
          <w:iCs/>
          <w:color w:val="auto"/>
        </w:rPr>
        <w:t>R4 Produits dont Quantité en stock =1</w:t>
      </w:r>
    </w:p>
    <w:p w14:paraId="7540D8C1" w14:textId="77777777" w:rsidR="00066CDB" w:rsidRDefault="00066CDB" w:rsidP="00066CDB">
      <w:pPr>
        <w:rPr>
          <w:b/>
          <w:bCs/>
          <w:i/>
          <w:iCs/>
          <w:color w:val="auto"/>
        </w:rPr>
      </w:pPr>
    </w:p>
    <w:p w14:paraId="53C85986" w14:textId="77777777" w:rsidR="00066CDB" w:rsidRPr="00F4175C" w:rsidRDefault="00066CDB" w:rsidP="00066CDB">
      <w:pPr>
        <w:rPr>
          <w:b/>
          <w:bCs/>
          <w:color w:val="auto"/>
          <w:u w:val="single"/>
        </w:rPr>
      </w:pPr>
      <w:r>
        <w:rPr>
          <w:b/>
          <w:bCs/>
          <w:color w:val="auto"/>
          <w:u w:val="single"/>
        </w:rPr>
        <w:t>Application 5</w:t>
      </w:r>
    </w:p>
    <w:p w14:paraId="481F5BCC" w14:textId="77777777" w:rsidR="00066CDB" w:rsidRDefault="00066CDB" w:rsidP="00D15308">
      <w:pPr>
        <w:rPr>
          <w:color w:val="000000"/>
        </w:rPr>
      </w:pPr>
    </w:p>
    <w:p w14:paraId="76116D15" w14:textId="77777777" w:rsidR="00F4175C" w:rsidRPr="00066CDB" w:rsidRDefault="00F4175C" w:rsidP="00F4175C">
      <w:pPr>
        <w:rPr>
          <w:color w:val="auto"/>
        </w:rPr>
      </w:pPr>
    </w:p>
    <w:p w14:paraId="1592C5E1" w14:textId="77777777" w:rsidR="00066CDB" w:rsidRPr="00066CDB" w:rsidRDefault="00066CDB" w:rsidP="00D00238">
      <w:pPr>
        <w:rPr>
          <w:color w:val="auto"/>
        </w:rPr>
      </w:pPr>
      <w:r w:rsidRPr="00066CDB">
        <w:rPr>
          <w:color w:val="auto"/>
        </w:rPr>
        <w:t xml:space="preserve">Afficher la référence, le libellé et le prix de vente des articles </w:t>
      </w:r>
      <w:r w:rsidR="00D00238">
        <w:rPr>
          <w:color w:val="auto"/>
        </w:rPr>
        <w:t xml:space="preserve">est supérieur ou égal à </w:t>
      </w:r>
      <w:r w:rsidRPr="00066CDB">
        <w:rPr>
          <w:color w:val="auto"/>
        </w:rPr>
        <w:t>40 €</w:t>
      </w:r>
    </w:p>
    <w:p w14:paraId="3ABDF6F8" w14:textId="77777777" w:rsidR="00066CDB" w:rsidRDefault="00066CDB" w:rsidP="00F4175C">
      <w:pPr>
        <w:rPr>
          <w:b/>
          <w:bCs/>
          <w:i/>
          <w:iCs/>
          <w:color w:val="auto"/>
        </w:rPr>
      </w:pPr>
    </w:p>
    <w:p w14:paraId="24B864B5" w14:textId="77777777" w:rsidR="00066CDB" w:rsidRPr="00F4175C" w:rsidRDefault="00066CDB" w:rsidP="00066CDB">
      <w:pPr>
        <w:rPr>
          <w:color w:val="auto"/>
        </w:rPr>
      </w:pPr>
      <w:r w:rsidRPr="00F4175C">
        <w:rPr>
          <w:color w:val="auto"/>
        </w:rPr>
        <w:t>Quelle requête doit-on saisir ?</w:t>
      </w:r>
    </w:p>
    <w:p w14:paraId="50FC3AB6" w14:textId="77777777" w:rsidR="00066CDB" w:rsidRPr="00F4175C" w:rsidRDefault="00066CDB" w:rsidP="00066CDB">
      <w:pPr>
        <w:rPr>
          <w:color w:val="auto"/>
        </w:rPr>
      </w:pPr>
    </w:p>
    <w:p w14:paraId="7765327A" w14:textId="77777777" w:rsidR="008A1BBA" w:rsidRDefault="008A1BBA" w:rsidP="008A1BBA">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 xml:space="preserve">SELECT Ref, Libellé, </w:t>
      </w:r>
      <w:proofErr w:type="spellStart"/>
      <w:r>
        <w:rPr>
          <w:color w:val="FFFFFF"/>
          <w:sz w:val="28"/>
          <w:szCs w:val="28"/>
        </w:rPr>
        <w:t>PrixVente</w:t>
      </w:r>
      <w:proofErr w:type="spellEnd"/>
    </w:p>
    <w:p w14:paraId="004E74C6" w14:textId="77777777" w:rsidR="008A1BBA" w:rsidRDefault="008A1BBA" w:rsidP="008A1BBA">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FROM PRODUIT</w:t>
      </w:r>
    </w:p>
    <w:p w14:paraId="5CE28C8C" w14:textId="77777777" w:rsidR="00066CDB" w:rsidRDefault="008A1BBA" w:rsidP="008A1BBA">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 xml:space="preserve">WHERE </w:t>
      </w:r>
      <w:proofErr w:type="spellStart"/>
      <w:r>
        <w:rPr>
          <w:color w:val="FFFFFF"/>
          <w:sz w:val="28"/>
          <w:szCs w:val="28"/>
        </w:rPr>
        <w:t>PrixVente</w:t>
      </w:r>
      <w:proofErr w:type="spellEnd"/>
      <w:r>
        <w:rPr>
          <w:color w:val="FFFFFF"/>
          <w:sz w:val="28"/>
          <w:szCs w:val="28"/>
        </w:rPr>
        <w:t xml:space="preserve"> &gt;=40</w:t>
      </w:r>
    </w:p>
    <w:p w14:paraId="7A36AEAC" w14:textId="77777777" w:rsidR="00066CDB" w:rsidRPr="00F4175C" w:rsidRDefault="00066CDB" w:rsidP="00066CDB">
      <w:pPr>
        <w:pBdr>
          <w:top w:val="single" w:sz="4" w:space="1" w:color="auto"/>
          <w:left w:val="single" w:sz="4" w:space="4" w:color="auto"/>
          <w:bottom w:val="single" w:sz="4" w:space="1" w:color="auto"/>
          <w:right w:val="single" w:sz="4" w:space="4" w:color="auto"/>
        </w:pBdr>
        <w:rPr>
          <w:color w:val="auto"/>
        </w:rPr>
      </w:pPr>
    </w:p>
    <w:p w14:paraId="1ED80694" w14:textId="77777777" w:rsidR="00066CDB" w:rsidRPr="00F4175C" w:rsidRDefault="00066CDB" w:rsidP="00066CDB">
      <w:pPr>
        <w:rPr>
          <w:color w:val="auto"/>
        </w:rPr>
      </w:pPr>
    </w:p>
    <w:p w14:paraId="60812C9D" w14:textId="77777777" w:rsidR="00066CDB" w:rsidRDefault="00066CDB" w:rsidP="00D00238">
      <w:pPr>
        <w:rPr>
          <w:b/>
          <w:bCs/>
          <w:i/>
          <w:iCs/>
          <w:color w:val="auto"/>
        </w:rPr>
      </w:pPr>
      <w:r w:rsidRPr="00F4175C">
        <w:rPr>
          <w:color w:val="auto"/>
        </w:rPr>
        <w:t>Enregistrer votre requête</w:t>
      </w:r>
      <w:r w:rsidRPr="00F4175C">
        <w:rPr>
          <w:color w:val="auto"/>
        </w:rPr>
        <w:tab/>
      </w:r>
      <w:r w:rsidR="00D00238" w:rsidRPr="00D00238">
        <w:rPr>
          <w:b/>
          <w:bCs/>
          <w:i/>
          <w:iCs/>
          <w:color w:val="auto"/>
        </w:rPr>
        <w:t>R5 articles plus de 40 €</w:t>
      </w:r>
    </w:p>
    <w:p w14:paraId="56995C80" w14:textId="77777777" w:rsidR="00D00238" w:rsidRDefault="00D00238" w:rsidP="00D00238">
      <w:pPr>
        <w:rPr>
          <w:b/>
          <w:bCs/>
          <w:i/>
          <w:iCs/>
          <w:color w:val="auto"/>
        </w:rPr>
      </w:pPr>
    </w:p>
    <w:p w14:paraId="547E6FB1" w14:textId="77777777" w:rsidR="00E52CDE" w:rsidRDefault="00E52CDE" w:rsidP="00D00238">
      <w:pPr>
        <w:rPr>
          <w:b/>
          <w:bCs/>
          <w:color w:val="auto"/>
          <w:u w:val="single"/>
        </w:rPr>
      </w:pPr>
    </w:p>
    <w:p w14:paraId="118FC74C" w14:textId="77777777" w:rsidR="00E52CDE" w:rsidRDefault="00E52CDE" w:rsidP="00D00238">
      <w:pPr>
        <w:rPr>
          <w:b/>
          <w:bCs/>
          <w:color w:val="auto"/>
          <w:u w:val="single"/>
        </w:rPr>
      </w:pPr>
    </w:p>
    <w:p w14:paraId="53DD7AF6" w14:textId="77777777" w:rsidR="00E52CDE" w:rsidRDefault="00E52CDE" w:rsidP="00D00238">
      <w:pPr>
        <w:rPr>
          <w:b/>
          <w:bCs/>
          <w:color w:val="auto"/>
          <w:u w:val="single"/>
        </w:rPr>
      </w:pPr>
    </w:p>
    <w:p w14:paraId="72C30CBA" w14:textId="77777777" w:rsidR="00D00238" w:rsidRPr="00F4175C" w:rsidRDefault="00D00238" w:rsidP="00D00238">
      <w:pPr>
        <w:rPr>
          <w:b/>
          <w:bCs/>
          <w:color w:val="auto"/>
          <w:u w:val="single"/>
        </w:rPr>
      </w:pPr>
      <w:r>
        <w:rPr>
          <w:b/>
          <w:bCs/>
          <w:color w:val="auto"/>
          <w:u w:val="single"/>
        </w:rPr>
        <w:lastRenderedPageBreak/>
        <w:t>Application 6</w:t>
      </w:r>
    </w:p>
    <w:p w14:paraId="3FCC21D9" w14:textId="77777777" w:rsidR="00D00238" w:rsidRDefault="00D00238" w:rsidP="00D00238">
      <w:pPr>
        <w:rPr>
          <w:color w:val="000000"/>
        </w:rPr>
      </w:pPr>
    </w:p>
    <w:p w14:paraId="153B596D" w14:textId="77777777" w:rsidR="00D00238" w:rsidRPr="00066CDB" w:rsidRDefault="00D00238" w:rsidP="00D00238">
      <w:pPr>
        <w:rPr>
          <w:color w:val="auto"/>
        </w:rPr>
      </w:pPr>
    </w:p>
    <w:p w14:paraId="20E26B0A" w14:textId="77777777" w:rsidR="00D00238" w:rsidRPr="00066CDB" w:rsidRDefault="00D00238" w:rsidP="00D00238">
      <w:pPr>
        <w:rPr>
          <w:color w:val="auto"/>
        </w:rPr>
      </w:pPr>
      <w:r w:rsidRPr="00066CDB">
        <w:rPr>
          <w:color w:val="auto"/>
        </w:rPr>
        <w:t xml:space="preserve">Afficher la référence, le libellé et le prix de vente des articles </w:t>
      </w:r>
      <w:r>
        <w:rPr>
          <w:color w:val="auto"/>
        </w:rPr>
        <w:t>est compris entre 40 et 60 €</w:t>
      </w:r>
    </w:p>
    <w:p w14:paraId="29311A34" w14:textId="77777777" w:rsidR="00D00238" w:rsidRDefault="00D00238" w:rsidP="00D00238">
      <w:pPr>
        <w:rPr>
          <w:b/>
          <w:bCs/>
          <w:i/>
          <w:iCs/>
          <w:color w:val="auto"/>
        </w:rPr>
      </w:pPr>
    </w:p>
    <w:p w14:paraId="5BC6FFE0" w14:textId="77777777" w:rsidR="00D00238" w:rsidRPr="00F4175C" w:rsidRDefault="00D00238" w:rsidP="00D00238">
      <w:pPr>
        <w:rPr>
          <w:color w:val="auto"/>
        </w:rPr>
      </w:pPr>
      <w:r w:rsidRPr="00F4175C">
        <w:rPr>
          <w:color w:val="auto"/>
        </w:rPr>
        <w:t>Quelle requête doit-on saisir ?</w:t>
      </w:r>
    </w:p>
    <w:p w14:paraId="7C531D0C" w14:textId="77777777" w:rsidR="00D00238" w:rsidRPr="00F4175C" w:rsidRDefault="00D00238" w:rsidP="00D00238">
      <w:pPr>
        <w:rPr>
          <w:color w:val="auto"/>
        </w:rPr>
      </w:pPr>
    </w:p>
    <w:p w14:paraId="1B8E4C0C" w14:textId="77777777" w:rsidR="00D00238" w:rsidRPr="00F4175C" w:rsidRDefault="00D00238" w:rsidP="00D00238">
      <w:pPr>
        <w:pBdr>
          <w:top w:val="single" w:sz="4" w:space="1" w:color="auto"/>
          <w:left w:val="single" w:sz="4" w:space="4" w:color="auto"/>
          <w:bottom w:val="single" w:sz="4" w:space="1" w:color="auto"/>
          <w:right w:val="single" w:sz="4" w:space="4" w:color="auto"/>
        </w:pBdr>
        <w:rPr>
          <w:color w:val="auto"/>
        </w:rPr>
      </w:pPr>
    </w:p>
    <w:p w14:paraId="3D083769" w14:textId="77777777" w:rsidR="008A1BBA" w:rsidRDefault="008A1BBA" w:rsidP="008A1BBA">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 xml:space="preserve">SELECT Ref, Libellé, </w:t>
      </w:r>
      <w:proofErr w:type="spellStart"/>
      <w:r>
        <w:rPr>
          <w:color w:val="FFFFFF"/>
          <w:sz w:val="28"/>
          <w:szCs w:val="28"/>
        </w:rPr>
        <w:t>PrixVente</w:t>
      </w:r>
      <w:proofErr w:type="spellEnd"/>
    </w:p>
    <w:p w14:paraId="7F4282D2" w14:textId="77777777" w:rsidR="008A1BBA" w:rsidRDefault="008A1BBA" w:rsidP="008A1BBA">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FROM PRODUIT</w:t>
      </w:r>
    </w:p>
    <w:p w14:paraId="35A19DAA" w14:textId="77777777" w:rsidR="00D00238" w:rsidRDefault="008A1BBA" w:rsidP="008A1BBA">
      <w:pPr>
        <w:pBdr>
          <w:top w:val="single" w:sz="4" w:space="1" w:color="auto"/>
          <w:left w:val="single" w:sz="4" w:space="4" w:color="auto"/>
          <w:bottom w:val="single" w:sz="4" w:space="1" w:color="auto"/>
          <w:right w:val="single" w:sz="4" w:space="4" w:color="auto"/>
        </w:pBdr>
        <w:rPr>
          <w:color w:val="FFFFFF"/>
        </w:rPr>
      </w:pPr>
      <w:r>
        <w:rPr>
          <w:color w:val="FFFFFF"/>
          <w:sz w:val="28"/>
          <w:szCs w:val="28"/>
        </w:rPr>
        <w:t xml:space="preserve">WHERE </w:t>
      </w:r>
      <w:proofErr w:type="spellStart"/>
      <w:r>
        <w:rPr>
          <w:color w:val="FFFFFF"/>
          <w:sz w:val="28"/>
          <w:szCs w:val="28"/>
        </w:rPr>
        <w:t>PrixVente</w:t>
      </w:r>
      <w:proofErr w:type="spellEnd"/>
      <w:r>
        <w:rPr>
          <w:color w:val="FFFFFF"/>
          <w:sz w:val="28"/>
          <w:szCs w:val="28"/>
        </w:rPr>
        <w:t xml:space="preserve">&gt;=40 And </w:t>
      </w:r>
      <w:proofErr w:type="spellStart"/>
      <w:r>
        <w:rPr>
          <w:color w:val="FFFFFF"/>
          <w:sz w:val="28"/>
          <w:szCs w:val="28"/>
        </w:rPr>
        <w:t>PrixVente</w:t>
      </w:r>
      <w:proofErr w:type="spellEnd"/>
      <w:r>
        <w:rPr>
          <w:color w:val="FFFFFF"/>
          <w:sz w:val="28"/>
          <w:szCs w:val="28"/>
        </w:rPr>
        <w:t>&lt;=60</w:t>
      </w:r>
    </w:p>
    <w:p w14:paraId="142A417A" w14:textId="77777777" w:rsidR="00D00238" w:rsidRPr="00F4175C" w:rsidRDefault="00D00238" w:rsidP="00D00238">
      <w:pPr>
        <w:pBdr>
          <w:top w:val="single" w:sz="4" w:space="1" w:color="auto"/>
          <w:left w:val="single" w:sz="4" w:space="4" w:color="auto"/>
          <w:bottom w:val="single" w:sz="4" w:space="1" w:color="auto"/>
          <w:right w:val="single" w:sz="4" w:space="4" w:color="auto"/>
        </w:pBdr>
        <w:rPr>
          <w:color w:val="auto"/>
        </w:rPr>
      </w:pPr>
    </w:p>
    <w:p w14:paraId="341E9A12" w14:textId="77777777" w:rsidR="00D00238" w:rsidRPr="00F4175C" w:rsidRDefault="00D00238" w:rsidP="00D00238">
      <w:pPr>
        <w:rPr>
          <w:color w:val="auto"/>
        </w:rPr>
      </w:pPr>
    </w:p>
    <w:p w14:paraId="15097996" w14:textId="77777777" w:rsidR="00D00238" w:rsidRPr="00D00238" w:rsidRDefault="00D00238" w:rsidP="00D00238">
      <w:pPr>
        <w:rPr>
          <w:b/>
          <w:bCs/>
          <w:i/>
          <w:iCs/>
          <w:color w:val="auto"/>
        </w:rPr>
      </w:pPr>
      <w:r w:rsidRPr="00F4175C">
        <w:rPr>
          <w:color w:val="auto"/>
        </w:rPr>
        <w:t>Enregistrer votre requête</w:t>
      </w:r>
      <w:r w:rsidRPr="00F4175C">
        <w:rPr>
          <w:color w:val="auto"/>
        </w:rPr>
        <w:tab/>
      </w:r>
      <w:r w:rsidRPr="00D00238">
        <w:rPr>
          <w:b/>
          <w:bCs/>
          <w:i/>
          <w:iCs/>
          <w:color w:val="auto"/>
        </w:rPr>
        <w:t>R6 articles entre 40 et 60 €</w:t>
      </w:r>
    </w:p>
    <w:p w14:paraId="278A2930" w14:textId="77777777" w:rsidR="00D00238" w:rsidRPr="00D00238" w:rsidRDefault="00D00238" w:rsidP="00D00238">
      <w:pPr>
        <w:rPr>
          <w:b/>
          <w:bCs/>
          <w:i/>
          <w:iCs/>
          <w:color w:val="auto"/>
        </w:rPr>
      </w:pPr>
    </w:p>
    <w:p w14:paraId="7A5AEB07" w14:textId="77777777" w:rsidR="00F4175C" w:rsidRDefault="00F4175C" w:rsidP="00F4175C">
      <w:pPr>
        <w:rPr>
          <w:color w:val="auto"/>
        </w:rPr>
      </w:pPr>
      <w:r w:rsidRPr="00F4175C">
        <w:rPr>
          <w:b/>
          <w:bCs/>
          <w:i/>
          <w:iCs/>
          <w:color w:val="auto"/>
        </w:rPr>
        <w:tab/>
      </w:r>
      <w:r>
        <w:rPr>
          <w:color w:val="auto"/>
        </w:rPr>
        <w:tab/>
      </w:r>
      <w:r>
        <w:rPr>
          <w:color w:val="auto"/>
        </w:rPr>
        <w:tab/>
      </w:r>
    </w:p>
    <w:p w14:paraId="0CF76E85" w14:textId="77777777" w:rsidR="00D00238" w:rsidRPr="00F4175C" w:rsidRDefault="00D00238" w:rsidP="00D00238">
      <w:pPr>
        <w:rPr>
          <w:b/>
          <w:bCs/>
          <w:color w:val="auto"/>
          <w:u w:val="single"/>
        </w:rPr>
      </w:pPr>
      <w:r>
        <w:rPr>
          <w:b/>
          <w:bCs/>
          <w:color w:val="auto"/>
          <w:u w:val="single"/>
        </w:rPr>
        <w:t>Application 7</w:t>
      </w:r>
    </w:p>
    <w:p w14:paraId="0B57AB47" w14:textId="77777777" w:rsidR="00D00238" w:rsidRDefault="00D00238" w:rsidP="00D00238">
      <w:pPr>
        <w:rPr>
          <w:color w:val="000000"/>
        </w:rPr>
      </w:pPr>
    </w:p>
    <w:p w14:paraId="3D5276CB" w14:textId="77777777" w:rsidR="00D00238" w:rsidRPr="00066CDB" w:rsidRDefault="00D00238" w:rsidP="00D00238">
      <w:pPr>
        <w:rPr>
          <w:color w:val="auto"/>
        </w:rPr>
      </w:pPr>
    </w:p>
    <w:p w14:paraId="1FA425D6" w14:textId="77777777" w:rsidR="00D00238" w:rsidRPr="00066CDB" w:rsidRDefault="00D00238" w:rsidP="000D62EA">
      <w:pPr>
        <w:rPr>
          <w:color w:val="auto"/>
        </w:rPr>
      </w:pPr>
      <w:r w:rsidRPr="00066CDB">
        <w:rPr>
          <w:color w:val="auto"/>
        </w:rPr>
        <w:t>Af</w:t>
      </w:r>
      <w:r w:rsidR="000D62EA">
        <w:rPr>
          <w:color w:val="auto"/>
        </w:rPr>
        <w:t xml:space="preserve">ficher la référence, le libellé, la couleur </w:t>
      </w:r>
      <w:r w:rsidRPr="00066CDB">
        <w:rPr>
          <w:color w:val="auto"/>
        </w:rPr>
        <w:t xml:space="preserve">des articles </w:t>
      </w:r>
      <w:r w:rsidR="000D62EA">
        <w:rPr>
          <w:color w:val="auto"/>
        </w:rPr>
        <w:t xml:space="preserve">de taille 1 dont la couleur est bleue </w:t>
      </w:r>
    </w:p>
    <w:p w14:paraId="774C3F48" w14:textId="77777777" w:rsidR="00D00238" w:rsidRDefault="00D00238" w:rsidP="00D00238">
      <w:pPr>
        <w:rPr>
          <w:b/>
          <w:bCs/>
          <w:i/>
          <w:iCs/>
          <w:color w:val="auto"/>
        </w:rPr>
      </w:pPr>
    </w:p>
    <w:p w14:paraId="4324A45E" w14:textId="77777777" w:rsidR="00D00238" w:rsidRPr="00F4175C" w:rsidRDefault="00D00238" w:rsidP="00D00238">
      <w:pPr>
        <w:rPr>
          <w:color w:val="auto"/>
        </w:rPr>
      </w:pPr>
      <w:r w:rsidRPr="00F4175C">
        <w:rPr>
          <w:color w:val="auto"/>
        </w:rPr>
        <w:t>Quelle requête doit-on saisir ?</w:t>
      </w:r>
    </w:p>
    <w:p w14:paraId="6FC283AF" w14:textId="77777777" w:rsidR="00D00238" w:rsidRPr="00F4175C" w:rsidRDefault="00D00238" w:rsidP="00D00238">
      <w:pPr>
        <w:rPr>
          <w:color w:val="auto"/>
        </w:rPr>
      </w:pPr>
    </w:p>
    <w:p w14:paraId="1442D31A" w14:textId="77777777" w:rsidR="008A1BBA" w:rsidRDefault="008A1BBA" w:rsidP="008A1BBA">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 xml:space="preserve">SELECT </w:t>
      </w:r>
      <w:proofErr w:type="spellStart"/>
      <w:r>
        <w:rPr>
          <w:color w:val="FFFFFF"/>
          <w:sz w:val="28"/>
          <w:szCs w:val="28"/>
        </w:rPr>
        <w:t>PRODUIT.Ref</w:t>
      </w:r>
      <w:proofErr w:type="spellEnd"/>
      <w:r>
        <w:rPr>
          <w:color w:val="FFFFFF"/>
          <w:sz w:val="28"/>
          <w:szCs w:val="28"/>
        </w:rPr>
        <w:t xml:space="preserve">, </w:t>
      </w:r>
      <w:proofErr w:type="spellStart"/>
      <w:r>
        <w:rPr>
          <w:color w:val="FFFFFF"/>
          <w:sz w:val="28"/>
          <w:szCs w:val="28"/>
        </w:rPr>
        <w:t>PRODUIT.Libellé</w:t>
      </w:r>
      <w:proofErr w:type="spellEnd"/>
      <w:r>
        <w:rPr>
          <w:color w:val="FFFFFF"/>
          <w:sz w:val="28"/>
          <w:szCs w:val="28"/>
        </w:rPr>
        <w:t xml:space="preserve">, </w:t>
      </w:r>
      <w:proofErr w:type="spellStart"/>
      <w:r>
        <w:rPr>
          <w:color w:val="FFFFFF"/>
          <w:sz w:val="28"/>
          <w:szCs w:val="28"/>
        </w:rPr>
        <w:t>PRODUIT.Couleur</w:t>
      </w:r>
      <w:proofErr w:type="spellEnd"/>
    </w:p>
    <w:p w14:paraId="62A9501B" w14:textId="77777777" w:rsidR="008A1BBA" w:rsidRDefault="008A1BBA" w:rsidP="008A1BBA">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FROM PRODUIT</w:t>
      </w:r>
    </w:p>
    <w:p w14:paraId="1472F67A" w14:textId="77777777" w:rsidR="008A1BBA" w:rsidRDefault="008A1BBA" w:rsidP="008A1BBA">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 xml:space="preserve">WHERE </w:t>
      </w:r>
      <w:proofErr w:type="spellStart"/>
      <w:r>
        <w:rPr>
          <w:color w:val="FFFFFF"/>
          <w:sz w:val="28"/>
          <w:szCs w:val="28"/>
        </w:rPr>
        <w:t>PRODUIT.Couleur</w:t>
      </w:r>
      <w:proofErr w:type="spellEnd"/>
      <w:r>
        <w:rPr>
          <w:color w:val="FFFFFF"/>
          <w:sz w:val="28"/>
          <w:szCs w:val="28"/>
        </w:rPr>
        <w:t>="bleu"</w:t>
      </w:r>
    </w:p>
    <w:p w14:paraId="1966518E" w14:textId="77777777" w:rsidR="00D00238" w:rsidRDefault="008A1BBA" w:rsidP="008A1BBA">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 xml:space="preserve">AND </w:t>
      </w:r>
      <w:proofErr w:type="spellStart"/>
      <w:r>
        <w:rPr>
          <w:color w:val="FFFFFF"/>
          <w:sz w:val="28"/>
          <w:szCs w:val="28"/>
        </w:rPr>
        <w:t>PRODUIT.Taille</w:t>
      </w:r>
      <w:proofErr w:type="spellEnd"/>
      <w:r>
        <w:rPr>
          <w:color w:val="FFFFFF"/>
          <w:sz w:val="28"/>
          <w:szCs w:val="28"/>
        </w:rPr>
        <w:t>="1"</w:t>
      </w:r>
    </w:p>
    <w:p w14:paraId="05538703" w14:textId="77777777" w:rsidR="00D00238" w:rsidRPr="00F4175C" w:rsidRDefault="00D00238" w:rsidP="00D00238">
      <w:pPr>
        <w:rPr>
          <w:color w:val="auto"/>
        </w:rPr>
      </w:pPr>
    </w:p>
    <w:p w14:paraId="706F2A12" w14:textId="77777777" w:rsidR="00D00238" w:rsidRPr="000D62EA" w:rsidRDefault="00D00238" w:rsidP="000D62EA">
      <w:pPr>
        <w:rPr>
          <w:b/>
          <w:bCs/>
          <w:i/>
          <w:iCs/>
          <w:color w:val="auto"/>
        </w:rPr>
      </w:pPr>
      <w:r w:rsidRPr="00F4175C">
        <w:rPr>
          <w:color w:val="auto"/>
        </w:rPr>
        <w:t>Enregistrer votre requête</w:t>
      </w:r>
      <w:r w:rsidRPr="00F4175C">
        <w:rPr>
          <w:color w:val="auto"/>
        </w:rPr>
        <w:tab/>
      </w:r>
      <w:r w:rsidR="000D62EA" w:rsidRPr="000D62EA">
        <w:rPr>
          <w:b/>
          <w:bCs/>
          <w:i/>
          <w:iCs/>
          <w:color w:val="auto"/>
        </w:rPr>
        <w:t>R7 articles bleu taille 1</w:t>
      </w:r>
    </w:p>
    <w:p w14:paraId="73ADE647" w14:textId="77777777" w:rsidR="00E52CDE" w:rsidRDefault="00E52CDE" w:rsidP="000D62EA">
      <w:pPr>
        <w:ind w:firstLine="709"/>
        <w:rPr>
          <w:i/>
          <w:iCs/>
          <w:color w:val="000000"/>
        </w:rPr>
      </w:pPr>
    </w:p>
    <w:p w14:paraId="716827CD" w14:textId="77777777" w:rsidR="00D00238" w:rsidRDefault="000D62EA" w:rsidP="000D62EA">
      <w:pPr>
        <w:ind w:firstLine="709"/>
        <w:rPr>
          <w:color w:val="auto"/>
        </w:rPr>
      </w:pPr>
      <w:r w:rsidRPr="000D62EA">
        <w:rPr>
          <w:i/>
          <w:iCs/>
          <w:color w:val="000000"/>
        </w:rPr>
        <w:t>C) La jointure</w:t>
      </w:r>
    </w:p>
    <w:p w14:paraId="43CBE6F9" w14:textId="77777777" w:rsidR="000D62EA" w:rsidRDefault="000D62EA" w:rsidP="00F4175C">
      <w:pPr>
        <w:rPr>
          <w:color w:val="auto"/>
        </w:rPr>
      </w:pPr>
    </w:p>
    <w:p w14:paraId="0068AFE9" w14:textId="77777777" w:rsidR="000D62EA" w:rsidRDefault="000D62EA" w:rsidP="000D62EA">
      <w:pPr>
        <w:rPr>
          <w:color w:val="000000"/>
        </w:rPr>
      </w:pPr>
      <w:r>
        <w:rPr>
          <w:color w:val="000000"/>
        </w:rPr>
        <w:t xml:space="preserve">Cette opération consiste à joindre 2 tables avec un critère de sélection. </w:t>
      </w:r>
    </w:p>
    <w:p w14:paraId="4B311BC4" w14:textId="77777777" w:rsidR="000D62EA" w:rsidRDefault="000D62EA" w:rsidP="000D62EA">
      <w:pPr>
        <w:rPr>
          <w:color w:val="000000"/>
        </w:rPr>
      </w:pPr>
    </w:p>
    <w:p w14:paraId="360308CB" w14:textId="77777777" w:rsidR="000D62EA" w:rsidRDefault="000D62EA" w:rsidP="000D62EA">
      <w:pPr>
        <w:rPr>
          <w:color w:val="auto"/>
        </w:rPr>
      </w:pPr>
    </w:p>
    <w:p w14:paraId="2D752CC3" w14:textId="77777777" w:rsidR="00E52CDE" w:rsidRPr="00F4175C" w:rsidRDefault="00E52CDE" w:rsidP="00E52CDE">
      <w:pPr>
        <w:rPr>
          <w:b/>
          <w:bCs/>
          <w:color w:val="auto"/>
          <w:u w:val="single"/>
        </w:rPr>
      </w:pPr>
      <w:r>
        <w:rPr>
          <w:b/>
          <w:bCs/>
          <w:color w:val="auto"/>
          <w:u w:val="single"/>
        </w:rPr>
        <w:t>Application 8</w:t>
      </w:r>
    </w:p>
    <w:p w14:paraId="03430697" w14:textId="77777777" w:rsidR="00E52CDE" w:rsidRPr="00F4175C" w:rsidRDefault="00E52CDE" w:rsidP="00E52CDE">
      <w:pPr>
        <w:rPr>
          <w:color w:val="auto"/>
        </w:rPr>
      </w:pPr>
    </w:p>
    <w:p w14:paraId="3D6088DA" w14:textId="77777777" w:rsidR="00E52CDE" w:rsidRPr="00F4175C" w:rsidRDefault="00E52CDE" w:rsidP="00E52CDE">
      <w:pPr>
        <w:rPr>
          <w:color w:val="auto"/>
        </w:rPr>
      </w:pPr>
      <w:r w:rsidRPr="00F4175C">
        <w:rPr>
          <w:color w:val="auto"/>
        </w:rPr>
        <w:t>Saisir la requête suivante :</w:t>
      </w:r>
    </w:p>
    <w:p w14:paraId="3B6EDD4D" w14:textId="77777777" w:rsidR="00E52CDE" w:rsidRPr="00E52CDE" w:rsidRDefault="00E52CDE" w:rsidP="00E52CDE">
      <w:pPr>
        <w:rPr>
          <w:b/>
          <w:bCs/>
          <w:color w:val="auto"/>
        </w:rPr>
      </w:pPr>
    </w:p>
    <w:p w14:paraId="272CB61B" w14:textId="77777777" w:rsidR="00E52CDE" w:rsidRPr="00E52CDE" w:rsidRDefault="00E52CDE" w:rsidP="00E52CDE">
      <w:pPr>
        <w:rPr>
          <w:b/>
          <w:bCs/>
          <w:color w:val="auto"/>
        </w:rPr>
      </w:pPr>
      <w:r w:rsidRPr="00E52CDE">
        <w:rPr>
          <w:b/>
          <w:bCs/>
          <w:color w:val="auto"/>
        </w:rPr>
        <w:t xml:space="preserve">SELECT Libellé, </w:t>
      </w:r>
      <w:proofErr w:type="spellStart"/>
      <w:r w:rsidRPr="00E52CDE">
        <w:rPr>
          <w:b/>
          <w:bCs/>
          <w:color w:val="auto"/>
        </w:rPr>
        <w:t>DateSortie</w:t>
      </w:r>
      <w:proofErr w:type="spellEnd"/>
      <w:r w:rsidRPr="00E52CDE">
        <w:rPr>
          <w:b/>
          <w:bCs/>
          <w:color w:val="auto"/>
        </w:rPr>
        <w:t xml:space="preserve">, </w:t>
      </w:r>
      <w:proofErr w:type="spellStart"/>
      <w:r w:rsidRPr="00E52CDE">
        <w:rPr>
          <w:b/>
          <w:bCs/>
          <w:color w:val="auto"/>
        </w:rPr>
        <w:t>QuantitéSortie</w:t>
      </w:r>
      <w:proofErr w:type="spellEnd"/>
    </w:p>
    <w:p w14:paraId="7952E932" w14:textId="77777777" w:rsidR="00E52CDE" w:rsidRPr="00E52CDE" w:rsidRDefault="00E52CDE" w:rsidP="00E52CDE">
      <w:pPr>
        <w:rPr>
          <w:b/>
          <w:bCs/>
          <w:color w:val="auto"/>
        </w:rPr>
      </w:pPr>
      <w:r w:rsidRPr="00E52CDE">
        <w:rPr>
          <w:b/>
          <w:bCs/>
          <w:color w:val="auto"/>
        </w:rPr>
        <w:t>FROM PRODUIT, SORTIE_STOCK</w:t>
      </w:r>
    </w:p>
    <w:p w14:paraId="7CC916A0" w14:textId="77777777" w:rsidR="00E52CDE" w:rsidRPr="00E52CDE" w:rsidRDefault="00E52CDE" w:rsidP="00E52CDE">
      <w:pPr>
        <w:rPr>
          <w:b/>
          <w:bCs/>
          <w:color w:val="auto"/>
          <w:lang w:val="en-GB"/>
        </w:rPr>
      </w:pPr>
      <w:r w:rsidRPr="00E52CDE">
        <w:rPr>
          <w:b/>
          <w:bCs/>
          <w:color w:val="auto"/>
          <w:lang w:val="en-GB"/>
        </w:rPr>
        <w:t xml:space="preserve">WHERE </w:t>
      </w:r>
      <w:proofErr w:type="spellStart"/>
      <w:r w:rsidRPr="00E52CDE">
        <w:rPr>
          <w:b/>
          <w:bCs/>
          <w:color w:val="auto"/>
          <w:lang w:val="en-GB"/>
        </w:rPr>
        <w:t>PRODUIT.Ref</w:t>
      </w:r>
      <w:proofErr w:type="spellEnd"/>
      <w:r w:rsidRPr="00E52CDE">
        <w:rPr>
          <w:b/>
          <w:bCs/>
          <w:color w:val="auto"/>
          <w:lang w:val="en-GB"/>
        </w:rPr>
        <w:t>=</w:t>
      </w:r>
      <w:proofErr w:type="spellStart"/>
      <w:r w:rsidRPr="00E52CDE">
        <w:rPr>
          <w:b/>
          <w:bCs/>
          <w:color w:val="auto"/>
          <w:lang w:val="en-GB"/>
        </w:rPr>
        <w:t>SORTIE_STOCK.Reference</w:t>
      </w:r>
      <w:proofErr w:type="spellEnd"/>
    </w:p>
    <w:p w14:paraId="4975F4E1" w14:textId="77777777" w:rsidR="00E52CDE" w:rsidRPr="00E52CDE" w:rsidRDefault="00E52CDE" w:rsidP="00E52CDE">
      <w:pPr>
        <w:rPr>
          <w:color w:val="auto"/>
          <w:lang w:val="en-GB"/>
        </w:rPr>
      </w:pPr>
    </w:p>
    <w:p w14:paraId="4D404636" w14:textId="77777777" w:rsidR="00E52CDE" w:rsidRPr="00F4175C" w:rsidRDefault="00E52CDE" w:rsidP="00E52CDE">
      <w:pPr>
        <w:rPr>
          <w:color w:val="auto"/>
        </w:rPr>
      </w:pPr>
      <w:r>
        <w:rPr>
          <w:color w:val="auto"/>
        </w:rPr>
        <w:t xml:space="preserve">Pourquoi y a-t-il une jointure dans cette requête </w:t>
      </w:r>
      <w:r w:rsidRPr="00F4175C">
        <w:rPr>
          <w:color w:val="auto"/>
        </w:rPr>
        <w:t>?</w:t>
      </w:r>
    </w:p>
    <w:p w14:paraId="35D263BA" w14:textId="77777777" w:rsidR="00E52CDE" w:rsidRPr="00F4175C" w:rsidRDefault="00E52CDE" w:rsidP="00E52CDE">
      <w:pPr>
        <w:rPr>
          <w:color w:val="auto"/>
        </w:rPr>
      </w:pPr>
    </w:p>
    <w:p w14:paraId="6348B5CD" w14:textId="77777777" w:rsidR="00E52CDE" w:rsidRPr="00F4175C" w:rsidRDefault="00E52CDE" w:rsidP="00E52CDE">
      <w:pPr>
        <w:pBdr>
          <w:top w:val="single" w:sz="4" w:space="1" w:color="auto"/>
          <w:left w:val="single" w:sz="4" w:space="4" w:color="auto"/>
          <w:bottom w:val="single" w:sz="4" w:space="1" w:color="auto"/>
          <w:right w:val="single" w:sz="4" w:space="4" w:color="auto"/>
        </w:pBdr>
        <w:rPr>
          <w:color w:val="auto"/>
        </w:rPr>
      </w:pPr>
    </w:p>
    <w:p w14:paraId="77737480" w14:textId="77777777" w:rsidR="00E52CDE" w:rsidRDefault="008A1BBA" w:rsidP="00E52CDE">
      <w:pPr>
        <w:pBdr>
          <w:top w:val="single" w:sz="4" w:space="1" w:color="auto"/>
          <w:left w:val="single" w:sz="4" w:space="4" w:color="auto"/>
          <w:bottom w:val="single" w:sz="4" w:space="1" w:color="auto"/>
          <w:right w:val="single" w:sz="4" w:space="4" w:color="auto"/>
        </w:pBdr>
        <w:rPr>
          <w:color w:val="FFFFFF"/>
          <w:sz w:val="28"/>
          <w:szCs w:val="28"/>
        </w:rPr>
      </w:pPr>
      <w:proofErr w:type="spellStart"/>
      <w:r>
        <w:rPr>
          <w:color w:val="FFFFFF"/>
          <w:sz w:val="28"/>
          <w:szCs w:val="28"/>
        </w:rPr>
        <w:t>PRODUIT.Ref</w:t>
      </w:r>
      <w:proofErr w:type="spellEnd"/>
      <w:r>
        <w:rPr>
          <w:color w:val="FFFFFF"/>
          <w:sz w:val="28"/>
          <w:szCs w:val="28"/>
        </w:rPr>
        <w:t>=</w:t>
      </w:r>
      <w:proofErr w:type="spellStart"/>
      <w:r>
        <w:rPr>
          <w:color w:val="FFFFFF"/>
          <w:sz w:val="28"/>
          <w:szCs w:val="28"/>
        </w:rPr>
        <w:t>SORTIE_STOCK.Reference</w:t>
      </w:r>
      <w:proofErr w:type="spellEnd"/>
      <w:r>
        <w:rPr>
          <w:color w:val="FFFFFF"/>
          <w:sz w:val="28"/>
          <w:szCs w:val="28"/>
        </w:rPr>
        <w:t xml:space="preserve"> indique que le champ Ref de la table PRODUIT est mis en relation avec le champ Reference de la table SORTIE_STOCK</w:t>
      </w:r>
    </w:p>
    <w:p w14:paraId="23495C72" w14:textId="77777777" w:rsidR="00E52CDE" w:rsidRDefault="008A1BBA" w:rsidP="008A1BBA">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Il y a donc une jointure</w:t>
      </w:r>
    </w:p>
    <w:p w14:paraId="506C4453" w14:textId="77777777" w:rsidR="00E52CDE" w:rsidRPr="00F4175C" w:rsidRDefault="00E52CDE" w:rsidP="00E52CDE">
      <w:pPr>
        <w:rPr>
          <w:color w:val="auto"/>
        </w:rPr>
      </w:pPr>
    </w:p>
    <w:p w14:paraId="648605DB" w14:textId="77777777" w:rsidR="00E52CDE" w:rsidRPr="00E52CDE" w:rsidRDefault="00E52CDE" w:rsidP="00E52CDE">
      <w:pPr>
        <w:rPr>
          <w:b/>
          <w:bCs/>
          <w:i/>
          <w:iCs/>
          <w:color w:val="auto"/>
        </w:rPr>
      </w:pPr>
      <w:r w:rsidRPr="00F4175C">
        <w:rPr>
          <w:color w:val="auto"/>
        </w:rPr>
        <w:t>Enregistrer votre requête</w:t>
      </w:r>
      <w:r w:rsidRPr="00F4175C">
        <w:rPr>
          <w:color w:val="auto"/>
        </w:rPr>
        <w:tab/>
      </w:r>
      <w:r w:rsidRPr="00E52CDE">
        <w:rPr>
          <w:b/>
          <w:bCs/>
          <w:i/>
          <w:iCs/>
          <w:color w:val="auto"/>
        </w:rPr>
        <w:t>R8 libelle, date sortie et quantité sortie</w:t>
      </w:r>
    </w:p>
    <w:p w14:paraId="049B9D5F" w14:textId="77777777" w:rsidR="00E52CDE" w:rsidRDefault="00E52CDE" w:rsidP="00E52CDE">
      <w:pPr>
        <w:rPr>
          <w:b/>
          <w:bCs/>
          <w:i/>
          <w:iCs/>
          <w:color w:val="auto"/>
        </w:rPr>
      </w:pPr>
    </w:p>
    <w:p w14:paraId="60F0EDD2" w14:textId="77777777" w:rsidR="00D00238" w:rsidRDefault="00E52CDE" w:rsidP="00E52CDE">
      <w:pPr>
        <w:tabs>
          <w:tab w:val="left" w:pos="3315"/>
        </w:tabs>
        <w:rPr>
          <w:color w:val="auto"/>
        </w:rPr>
      </w:pPr>
      <w:r>
        <w:rPr>
          <w:color w:val="auto"/>
        </w:rPr>
        <w:tab/>
      </w:r>
    </w:p>
    <w:p w14:paraId="15E086DB" w14:textId="77777777" w:rsidR="00D00238" w:rsidRDefault="00D00238" w:rsidP="00F4175C">
      <w:pPr>
        <w:rPr>
          <w:color w:val="auto"/>
        </w:rPr>
      </w:pPr>
    </w:p>
    <w:p w14:paraId="61A232CF" w14:textId="77777777" w:rsidR="00D00238" w:rsidRDefault="00D00238" w:rsidP="00F4175C">
      <w:pPr>
        <w:rPr>
          <w:color w:val="auto"/>
        </w:rPr>
      </w:pPr>
    </w:p>
    <w:p w14:paraId="26841255" w14:textId="77777777" w:rsidR="003E2E3F" w:rsidRPr="00F4175C" w:rsidRDefault="003E2E3F" w:rsidP="003E2E3F">
      <w:pPr>
        <w:rPr>
          <w:b/>
          <w:bCs/>
          <w:color w:val="auto"/>
          <w:u w:val="single"/>
        </w:rPr>
      </w:pPr>
      <w:r>
        <w:rPr>
          <w:color w:val="auto"/>
        </w:rPr>
        <w:br w:type="page"/>
      </w:r>
      <w:r>
        <w:rPr>
          <w:b/>
          <w:bCs/>
          <w:color w:val="auto"/>
          <w:u w:val="single"/>
        </w:rPr>
        <w:lastRenderedPageBreak/>
        <w:t>Application 9</w:t>
      </w:r>
    </w:p>
    <w:p w14:paraId="33C00645" w14:textId="77777777" w:rsidR="003E2E3F" w:rsidRPr="00F4175C" w:rsidRDefault="003E2E3F" w:rsidP="003E2E3F">
      <w:pPr>
        <w:rPr>
          <w:color w:val="auto"/>
        </w:rPr>
      </w:pPr>
    </w:p>
    <w:p w14:paraId="68BD522A" w14:textId="77777777" w:rsidR="003E2E3F" w:rsidRPr="00F4175C" w:rsidRDefault="003E2E3F" w:rsidP="003E2E3F">
      <w:pPr>
        <w:rPr>
          <w:color w:val="auto"/>
        </w:rPr>
      </w:pPr>
      <w:r w:rsidRPr="00F4175C">
        <w:rPr>
          <w:color w:val="auto"/>
        </w:rPr>
        <w:t>Saisir la requête suivante :</w:t>
      </w:r>
    </w:p>
    <w:p w14:paraId="420611F0" w14:textId="77777777" w:rsidR="003E2E3F" w:rsidRPr="00E52CDE" w:rsidRDefault="003E2E3F" w:rsidP="003E2E3F">
      <w:pPr>
        <w:rPr>
          <w:b/>
          <w:bCs/>
          <w:color w:val="auto"/>
        </w:rPr>
      </w:pPr>
    </w:p>
    <w:p w14:paraId="7DEB079D" w14:textId="77777777" w:rsidR="003E2E3F" w:rsidRPr="003E2E3F" w:rsidRDefault="003E2E3F" w:rsidP="003E2E3F">
      <w:pPr>
        <w:rPr>
          <w:b/>
          <w:bCs/>
          <w:color w:val="auto"/>
          <w:lang w:val="en-GB"/>
        </w:rPr>
      </w:pPr>
      <w:r w:rsidRPr="003E2E3F">
        <w:rPr>
          <w:b/>
          <w:bCs/>
          <w:color w:val="auto"/>
          <w:lang w:val="en-GB"/>
        </w:rPr>
        <w:t xml:space="preserve">SELECT Ref, </w:t>
      </w:r>
      <w:proofErr w:type="spellStart"/>
      <w:r w:rsidRPr="003E2E3F">
        <w:rPr>
          <w:b/>
          <w:bCs/>
          <w:color w:val="auto"/>
          <w:lang w:val="en-GB"/>
        </w:rPr>
        <w:t>Libellé</w:t>
      </w:r>
      <w:proofErr w:type="spellEnd"/>
      <w:r w:rsidRPr="003E2E3F">
        <w:rPr>
          <w:b/>
          <w:bCs/>
          <w:color w:val="auto"/>
          <w:lang w:val="en-GB"/>
        </w:rPr>
        <w:t xml:space="preserve">, </w:t>
      </w:r>
      <w:proofErr w:type="spellStart"/>
      <w:r w:rsidRPr="003E2E3F">
        <w:rPr>
          <w:b/>
          <w:bCs/>
          <w:color w:val="auto"/>
          <w:lang w:val="en-GB"/>
        </w:rPr>
        <w:t>PrixEntrée</w:t>
      </w:r>
      <w:proofErr w:type="spellEnd"/>
      <w:r w:rsidRPr="003E2E3F">
        <w:rPr>
          <w:b/>
          <w:bCs/>
          <w:color w:val="auto"/>
          <w:lang w:val="en-GB"/>
        </w:rPr>
        <w:t xml:space="preserve">, </w:t>
      </w:r>
      <w:proofErr w:type="spellStart"/>
      <w:r w:rsidRPr="003E2E3F">
        <w:rPr>
          <w:b/>
          <w:bCs/>
          <w:color w:val="auto"/>
          <w:lang w:val="en-GB"/>
        </w:rPr>
        <w:t>PrixVente</w:t>
      </w:r>
      <w:proofErr w:type="spellEnd"/>
    </w:p>
    <w:p w14:paraId="3C9013A9" w14:textId="77777777" w:rsidR="003E2E3F" w:rsidRPr="003E2E3F" w:rsidRDefault="003E2E3F" w:rsidP="003E2E3F">
      <w:pPr>
        <w:rPr>
          <w:b/>
          <w:bCs/>
          <w:color w:val="auto"/>
          <w:lang w:val="en-GB"/>
        </w:rPr>
      </w:pPr>
      <w:r w:rsidRPr="003E2E3F">
        <w:rPr>
          <w:b/>
          <w:bCs/>
          <w:color w:val="auto"/>
          <w:lang w:val="en-GB"/>
        </w:rPr>
        <w:t>FROM ENTREE_STOCK AS E, PRODUIT AS P, SORTIE_STOCK AS S</w:t>
      </w:r>
    </w:p>
    <w:p w14:paraId="7E4F1D85" w14:textId="77777777" w:rsidR="003E2E3F" w:rsidRPr="003E2E3F" w:rsidRDefault="003E2E3F" w:rsidP="003E2E3F">
      <w:pPr>
        <w:rPr>
          <w:b/>
          <w:bCs/>
          <w:color w:val="auto"/>
          <w:lang w:val="en-GB"/>
        </w:rPr>
      </w:pPr>
      <w:r w:rsidRPr="003E2E3F">
        <w:rPr>
          <w:b/>
          <w:bCs/>
          <w:color w:val="auto"/>
          <w:lang w:val="en-GB"/>
        </w:rPr>
        <w:t xml:space="preserve">WHERE </w:t>
      </w:r>
      <w:proofErr w:type="spellStart"/>
      <w:proofErr w:type="gramStart"/>
      <w:r w:rsidRPr="003E2E3F">
        <w:rPr>
          <w:b/>
          <w:bCs/>
          <w:color w:val="auto"/>
          <w:lang w:val="en-GB"/>
        </w:rPr>
        <w:t>E.Reference</w:t>
      </w:r>
      <w:proofErr w:type="spellEnd"/>
      <w:r w:rsidRPr="003E2E3F">
        <w:rPr>
          <w:b/>
          <w:bCs/>
          <w:color w:val="auto"/>
          <w:lang w:val="en-GB"/>
        </w:rPr>
        <w:t>=</w:t>
      </w:r>
      <w:proofErr w:type="spellStart"/>
      <w:r w:rsidRPr="003E2E3F">
        <w:rPr>
          <w:b/>
          <w:bCs/>
          <w:color w:val="auto"/>
          <w:lang w:val="en-GB"/>
        </w:rPr>
        <w:t>P.Ref</w:t>
      </w:r>
      <w:proofErr w:type="spellEnd"/>
      <w:proofErr w:type="gramEnd"/>
      <w:r w:rsidRPr="003E2E3F">
        <w:rPr>
          <w:b/>
          <w:bCs/>
          <w:color w:val="auto"/>
          <w:lang w:val="en-GB"/>
        </w:rPr>
        <w:t xml:space="preserve"> And </w:t>
      </w:r>
      <w:proofErr w:type="spellStart"/>
      <w:proofErr w:type="gramStart"/>
      <w:r w:rsidRPr="003E2E3F">
        <w:rPr>
          <w:b/>
          <w:bCs/>
          <w:color w:val="auto"/>
          <w:lang w:val="en-GB"/>
        </w:rPr>
        <w:t>P.Ref</w:t>
      </w:r>
      <w:proofErr w:type="spellEnd"/>
      <w:proofErr w:type="gramEnd"/>
      <w:r w:rsidRPr="003E2E3F">
        <w:rPr>
          <w:b/>
          <w:bCs/>
          <w:color w:val="auto"/>
          <w:lang w:val="en-GB"/>
        </w:rPr>
        <w:t xml:space="preserve"> =</w:t>
      </w:r>
      <w:proofErr w:type="spellStart"/>
      <w:proofErr w:type="gramStart"/>
      <w:r w:rsidRPr="003E2E3F">
        <w:rPr>
          <w:b/>
          <w:bCs/>
          <w:color w:val="auto"/>
          <w:lang w:val="en-GB"/>
        </w:rPr>
        <w:t>S.Reference</w:t>
      </w:r>
      <w:proofErr w:type="spellEnd"/>
      <w:proofErr w:type="gramEnd"/>
    </w:p>
    <w:p w14:paraId="3C2C836F" w14:textId="77777777" w:rsidR="003E2E3F" w:rsidRPr="00E52CDE" w:rsidRDefault="003E2E3F" w:rsidP="003E2E3F">
      <w:pPr>
        <w:rPr>
          <w:color w:val="auto"/>
          <w:lang w:val="en-GB"/>
        </w:rPr>
      </w:pPr>
    </w:p>
    <w:p w14:paraId="12BB0694" w14:textId="77777777" w:rsidR="003E2E3F" w:rsidRPr="00F4175C" w:rsidRDefault="007A0EA0" w:rsidP="003E2E3F">
      <w:pPr>
        <w:rPr>
          <w:color w:val="auto"/>
        </w:rPr>
      </w:pPr>
      <w:r>
        <w:rPr>
          <w:color w:val="auto"/>
        </w:rPr>
        <w:t xml:space="preserve">Quelle est l’utilité de la mention AS </w:t>
      </w:r>
      <w:r w:rsidR="003E2E3F" w:rsidRPr="00F4175C">
        <w:rPr>
          <w:color w:val="auto"/>
        </w:rPr>
        <w:t>?</w:t>
      </w:r>
    </w:p>
    <w:p w14:paraId="2BF819A8" w14:textId="77777777" w:rsidR="003E2E3F" w:rsidRPr="00F4175C" w:rsidRDefault="003E2E3F" w:rsidP="003E2E3F">
      <w:pPr>
        <w:rPr>
          <w:color w:val="auto"/>
        </w:rPr>
      </w:pPr>
    </w:p>
    <w:p w14:paraId="67FD1D38" w14:textId="77777777" w:rsidR="003E2E3F" w:rsidRPr="00F4175C" w:rsidRDefault="003E2E3F" w:rsidP="003E2E3F">
      <w:pPr>
        <w:pBdr>
          <w:top w:val="single" w:sz="4" w:space="1" w:color="auto"/>
          <w:left w:val="single" w:sz="4" w:space="4" w:color="auto"/>
          <w:bottom w:val="single" w:sz="4" w:space="1" w:color="auto"/>
          <w:right w:val="single" w:sz="4" w:space="4" w:color="auto"/>
        </w:pBdr>
        <w:rPr>
          <w:color w:val="auto"/>
        </w:rPr>
      </w:pPr>
    </w:p>
    <w:p w14:paraId="7456C95A" w14:textId="77777777" w:rsidR="003E2E3F" w:rsidRDefault="003E2E3F" w:rsidP="003E2E3F">
      <w:pPr>
        <w:pBdr>
          <w:top w:val="single" w:sz="4" w:space="1" w:color="auto"/>
          <w:left w:val="single" w:sz="4" w:space="4" w:color="auto"/>
          <w:bottom w:val="single" w:sz="4" w:space="1" w:color="auto"/>
          <w:right w:val="single" w:sz="4" w:space="4" w:color="auto"/>
        </w:pBdr>
        <w:rPr>
          <w:color w:val="auto"/>
        </w:rPr>
      </w:pPr>
    </w:p>
    <w:p w14:paraId="407783FF" w14:textId="77777777" w:rsidR="007A0EA0" w:rsidRDefault="008A1BBA" w:rsidP="008A1BBA">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AS permet de changer l’intitulé de la colonne à l’affichage</w:t>
      </w:r>
    </w:p>
    <w:p w14:paraId="440FA2AE" w14:textId="77777777" w:rsidR="003E2E3F" w:rsidRPr="00F4175C" w:rsidRDefault="003E2E3F" w:rsidP="003E2E3F">
      <w:pPr>
        <w:pBdr>
          <w:top w:val="single" w:sz="4" w:space="1" w:color="auto"/>
          <w:left w:val="single" w:sz="4" w:space="4" w:color="auto"/>
          <w:bottom w:val="single" w:sz="4" w:space="1" w:color="auto"/>
          <w:right w:val="single" w:sz="4" w:space="4" w:color="auto"/>
        </w:pBdr>
        <w:rPr>
          <w:color w:val="auto"/>
        </w:rPr>
      </w:pPr>
    </w:p>
    <w:p w14:paraId="26E0CD45" w14:textId="77777777" w:rsidR="003E2E3F" w:rsidRPr="00F4175C" w:rsidRDefault="003E2E3F" w:rsidP="003E2E3F">
      <w:pPr>
        <w:pBdr>
          <w:top w:val="single" w:sz="4" w:space="1" w:color="auto"/>
          <w:left w:val="single" w:sz="4" w:space="4" w:color="auto"/>
          <w:bottom w:val="single" w:sz="4" w:space="1" w:color="auto"/>
          <w:right w:val="single" w:sz="4" w:space="4" w:color="auto"/>
        </w:pBdr>
        <w:rPr>
          <w:color w:val="auto"/>
        </w:rPr>
      </w:pPr>
    </w:p>
    <w:p w14:paraId="192FA4AA" w14:textId="77777777" w:rsidR="003E2E3F" w:rsidRPr="00F4175C" w:rsidRDefault="003E2E3F" w:rsidP="003E2E3F">
      <w:pPr>
        <w:rPr>
          <w:color w:val="auto"/>
        </w:rPr>
      </w:pPr>
    </w:p>
    <w:p w14:paraId="53CCC401" w14:textId="77777777" w:rsidR="007A0EA0" w:rsidRDefault="007A0EA0" w:rsidP="007A0EA0">
      <w:pPr>
        <w:rPr>
          <w:color w:val="auto"/>
        </w:rPr>
      </w:pPr>
    </w:p>
    <w:p w14:paraId="718847AE" w14:textId="77777777" w:rsidR="007A0EA0" w:rsidRDefault="007A0EA0" w:rsidP="007A0EA0">
      <w:pPr>
        <w:rPr>
          <w:color w:val="auto"/>
        </w:rPr>
      </w:pPr>
      <w:r>
        <w:rPr>
          <w:color w:val="auto"/>
        </w:rPr>
        <w:t>Si l’on n’avait pas utilisé la mention AS, comment la requête aurait-elle été présentée ?</w:t>
      </w:r>
    </w:p>
    <w:p w14:paraId="1432DEF1" w14:textId="77777777" w:rsidR="007A0EA0" w:rsidRDefault="007A0EA0" w:rsidP="007A0EA0">
      <w:pPr>
        <w:rPr>
          <w:color w:val="auto"/>
        </w:rPr>
      </w:pPr>
    </w:p>
    <w:p w14:paraId="7E9F796C" w14:textId="77777777" w:rsidR="007A0EA0" w:rsidRDefault="007A0EA0" w:rsidP="008A1BBA">
      <w:pPr>
        <w:pBdr>
          <w:top w:val="single" w:sz="4" w:space="1" w:color="auto"/>
          <w:left w:val="single" w:sz="4" w:space="4" w:color="auto"/>
          <w:bottom w:val="single" w:sz="4" w:space="1" w:color="auto"/>
          <w:right w:val="single" w:sz="4" w:space="4" w:color="auto"/>
        </w:pBdr>
        <w:rPr>
          <w:color w:val="auto"/>
          <w:lang w:val="en-GB"/>
        </w:rPr>
      </w:pPr>
    </w:p>
    <w:p w14:paraId="47021514" w14:textId="77777777" w:rsidR="008A1BBA" w:rsidRDefault="008A1BBA" w:rsidP="008A1BBA">
      <w:pPr>
        <w:pBdr>
          <w:top w:val="single" w:sz="4" w:space="1" w:color="auto"/>
          <w:left w:val="single" w:sz="4" w:space="4" w:color="auto"/>
          <w:bottom w:val="single" w:sz="4" w:space="1" w:color="auto"/>
          <w:right w:val="single" w:sz="4" w:space="4" w:color="auto"/>
        </w:pBdr>
        <w:rPr>
          <w:color w:val="auto"/>
          <w:lang w:val="en-GB"/>
        </w:rPr>
      </w:pPr>
    </w:p>
    <w:p w14:paraId="35EF6906" w14:textId="77777777" w:rsidR="008A1BBA" w:rsidRDefault="008A1BBA" w:rsidP="008A1BBA">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 xml:space="preserve">SELECT Ref, Libellé, </w:t>
      </w:r>
      <w:proofErr w:type="spellStart"/>
      <w:r>
        <w:rPr>
          <w:color w:val="FFFFFF"/>
          <w:sz w:val="28"/>
          <w:szCs w:val="28"/>
        </w:rPr>
        <w:t>PrixEntrée</w:t>
      </w:r>
      <w:proofErr w:type="spellEnd"/>
      <w:r>
        <w:rPr>
          <w:color w:val="FFFFFF"/>
          <w:sz w:val="28"/>
          <w:szCs w:val="28"/>
        </w:rPr>
        <w:t xml:space="preserve">, </w:t>
      </w:r>
      <w:proofErr w:type="spellStart"/>
      <w:r>
        <w:rPr>
          <w:color w:val="FFFFFF"/>
          <w:sz w:val="28"/>
          <w:szCs w:val="28"/>
        </w:rPr>
        <w:t>PrixVente</w:t>
      </w:r>
      <w:proofErr w:type="spellEnd"/>
    </w:p>
    <w:p w14:paraId="3C9CCCF8" w14:textId="77777777" w:rsidR="008A1BBA" w:rsidRDefault="008A1BBA" w:rsidP="008A1BBA">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FROM ENTREE_STOCK, PRODUIT, SORTIE_STOCK</w:t>
      </w:r>
    </w:p>
    <w:p w14:paraId="66700C00" w14:textId="77777777" w:rsidR="007A0EA0" w:rsidRDefault="008A1BBA" w:rsidP="0025173A">
      <w:pPr>
        <w:pBdr>
          <w:top w:val="single" w:sz="4" w:space="1" w:color="auto"/>
          <w:left w:val="single" w:sz="4" w:space="4" w:color="auto"/>
          <w:bottom w:val="single" w:sz="4" w:space="1" w:color="auto"/>
          <w:right w:val="single" w:sz="4" w:space="4" w:color="auto"/>
        </w:pBdr>
        <w:rPr>
          <w:color w:val="FFFFFF"/>
          <w:sz w:val="28"/>
          <w:szCs w:val="28"/>
          <w:lang w:val="en-GB"/>
        </w:rPr>
      </w:pPr>
      <w:r>
        <w:rPr>
          <w:color w:val="FFFFFF"/>
          <w:sz w:val="28"/>
          <w:szCs w:val="28"/>
          <w:lang w:val="en-GB"/>
        </w:rPr>
        <w:t xml:space="preserve">WHERE </w:t>
      </w:r>
      <w:proofErr w:type="spellStart"/>
      <w:r>
        <w:rPr>
          <w:color w:val="FFFFFF"/>
          <w:sz w:val="28"/>
          <w:szCs w:val="28"/>
          <w:lang w:val="en-GB"/>
        </w:rPr>
        <w:t>ENTR</w:t>
      </w:r>
      <w:r w:rsidR="0025173A">
        <w:rPr>
          <w:color w:val="FFFFFF"/>
          <w:sz w:val="28"/>
          <w:szCs w:val="28"/>
          <w:lang w:val="en-GB"/>
        </w:rPr>
        <w:t>E</w:t>
      </w:r>
      <w:r>
        <w:rPr>
          <w:color w:val="FFFFFF"/>
          <w:sz w:val="28"/>
          <w:szCs w:val="28"/>
          <w:lang w:val="en-GB"/>
        </w:rPr>
        <w:t>E_STOCK.Reference</w:t>
      </w:r>
      <w:proofErr w:type="spellEnd"/>
      <w:r>
        <w:rPr>
          <w:color w:val="FFFFFF"/>
          <w:sz w:val="28"/>
          <w:szCs w:val="28"/>
          <w:lang w:val="en-GB"/>
        </w:rPr>
        <w:t>=</w:t>
      </w:r>
      <w:proofErr w:type="spellStart"/>
      <w:r>
        <w:rPr>
          <w:color w:val="FFFFFF"/>
          <w:sz w:val="28"/>
          <w:szCs w:val="28"/>
          <w:lang w:val="en-GB"/>
        </w:rPr>
        <w:t>PRODUIT.Ref</w:t>
      </w:r>
      <w:proofErr w:type="spellEnd"/>
      <w:r>
        <w:rPr>
          <w:color w:val="FFFFFF"/>
          <w:sz w:val="28"/>
          <w:szCs w:val="28"/>
          <w:lang w:val="en-GB"/>
        </w:rPr>
        <w:t xml:space="preserve"> And </w:t>
      </w:r>
      <w:proofErr w:type="spellStart"/>
      <w:r>
        <w:rPr>
          <w:color w:val="FFFFFF"/>
          <w:sz w:val="28"/>
          <w:szCs w:val="28"/>
          <w:lang w:val="en-GB"/>
        </w:rPr>
        <w:t>PRODUIT.Ref</w:t>
      </w:r>
      <w:proofErr w:type="spellEnd"/>
      <w:r>
        <w:rPr>
          <w:color w:val="FFFFFF"/>
          <w:sz w:val="28"/>
          <w:szCs w:val="28"/>
          <w:lang w:val="en-GB"/>
        </w:rPr>
        <w:t xml:space="preserve"> =</w:t>
      </w:r>
      <w:proofErr w:type="spellStart"/>
      <w:r>
        <w:rPr>
          <w:color w:val="FFFFFF"/>
          <w:sz w:val="28"/>
          <w:szCs w:val="28"/>
          <w:lang w:val="en-GB"/>
        </w:rPr>
        <w:t>SORTIE_STOCK.Reference</w:t>
      </w:r>
      <w:proofErr w:type="spellEnd"/>
    </w:p>
    <w:p w14:paraId="738947E5" w14:textId="77777777" w:rsidR="007A0EA0" w:rsidRPr="008A1BBA" w:rsidRDefault="007A0EA0" w:rsidP="007A0EA0">
      <w:pPr>
        <w:pBdr>
          <w:top w:val="single" w:sz="4" w:space="1" w:color="auto"/>
          <w:left w:val="single" w:sz="4" w:space="4" w:color="auto"/>
          <w:bottom w:val="single" w:sz="4" w:space="1" w:color="auto"/>
          <w:right w:val="single" w:sz="4" w:space="4" w:color="auto"/>
        </w:pBdr>
        <w:rPr>
          <w:color w:val="auto"/>
          <w:lang w:val="en-GB"/>
        </w:rPr>
      </w:pPr>
    </w:p>
    <w:p w14:paraId="74980B9B" w14:textId="77777777" w:rsidR="007A0EA0" w:rsidRPr="008A1BBA" w:rsidRDefault="007A0EA0" w:rsidP="007A0EA0">
      <w:pPr>
        <w:rPr>
          <w:color w:val="auto"/>
          <w:lang w:val="en-GB"/>
        </w:rPr>
      </w:pPr>
    </w:p>
    <w:p w14:paraId="08023D69" w14:textId="77777777" w:rsidR="003E2E3F" w:rsidRPr="007A0EA0" w:rsidRDefault="003E2E3F" w:rsidP="007A0EA0">
      <w:pPr>
        <w:rPr>
          <w:color w:val="auto"/>
        </w:rPr>
      </w:pPr>
      <w:r w:rsidRPr="00F4175C">
        <w:rPr>
          <w:color w:val="auto"/>
        </w:rPr>
        <w:t>Enregistrer votre requête</w:t>
      </w:r>
      <w:r w:rsidRPr="00F4175C">
        <w:rPr>
          <w:color w:val="auto"/>
        </w:rPr>
        <w:tab/>
      </w:r>
      <w:r w:rsidR="007A0EA0" w:rsidRPr="007A0EA0">
        <w:rPr>
          <w:b/>
          <w:bCs/>
          <w:i/>
          <w:iCs/>
          <w:color w:val="auto"/>
        </w:rPr>
        <w:t>R9 Prix d'achat et de vente des produits</w:t>
      </w:r>
    </w:p>
    <w:p w14:paraId="58FAA19C" w14:textId="77777777" w:rsidR="003E2E3F" w:rsidRDefault="003E2E3F" w:rsidP="003E2E3F">
      <w:pPr>
        <w:rPr>
          <w:b/>
          <w:bCs/>
          <w:i/>
          <w:iCs/>
          <w:color w:val="auto"/>
        </w:rPr>
      </w:pPr>
    </w:p>
    <w:p w14:paraId="2216CDEB" w14:textId="77777777" w:rsidR="0007698F" w:rsidRPr="00F4175C" w:rsidRDefault="0007698F" w:rsidP="0007698F">
      <w:pPr>
        <w:rPr>
          <w:b/>
          <w:bCs/>
          <w:color w:val="auto"/>
          <w:u w:val="single"/>
        </w:rPr>
      </w:pPr>
      <w:r>
        <w:rPr>
          <w:b/>
          <w:bCs/>
          <w:color w:val="auto"/>
          <w:u w:val="single"/>
        </w:rPr>
        <w:t>Application 10</w:t>
      </w:r>
    </w:p>
    <w:p w14:paraId="5FE66797" w14:textId="77777777" w:rsidR="0007698F" w:rsidRDefault="0007698F" w:rsidP="0007698F">
      <w:pPr>
        <w:rPr>
          <w:color w:val="000000"/>
        </w:rPr>
      </w:pPr>
    </w:p>
    <w:p w14:paraId="2521070A" w14:textId="77777777" w:rsidR="0007698F" w:rsidRPr="00066CDB" w:rsidRDefault="0007698F" w:rsidP="0007698F">
      <w:pPr>
        <w:rPr>
          <w:color w:val="auto"/>
        </w:rPr>
      </w:pPr>
    </w:p>
    <w:p w14:paraId="7F17D5C8" w14:textId="77777777" w:rsidR="0007698F" w:rsidRPr="00066CDB" w:rsidRDefault="0007698F" w:rsidP="0007698F">
      <w:pPr>
        <w:rPr>
          <w:color w:val="auto"/>
        </w:rPr>
      </w:pPr>
      <w:r w:rsidRPr="00066CDB">
        <w:rPr>
          <w:color w:val="auto"/>
        </w:rPr>
        <w:t>Affic</w:t>
      </w:r>
      <w:r>
        <w:rPr>
          <w:color w:val="auto"/>
        </w:rPr>
        <w:t>her la référence, le libellé, la date d’entrée et la quantité entrée de tous les articles achetés</w:t>
      </w:r>
    </w:p>
    <w:p w14:paraId="507160FA" w14:textId="77777777" w:rsidR="0007698F" w:rsidRDefault="0007698F" w:rsidP="0007698F">
      <w:pPr>
        <w:rPr>
          <w:b/>
          <w:bCs/>
          <w:i/>
          <w:iCs/>
          <w:color w:val="auto"/>
        </w:rPr>
      </w:pPr>
    </w:p>
    <w:p w14:paraId="28A23276" w14:textId="77777777" w:rsidR="0007698F" w:rsidRPr="00F4175C" w:rsidRDefault="0007698F" w:rsidP="0007698F">
      <w:pPr>
        <w:rPr>
          <w:color w:val="auto"/>
        </w:rPr>
      </w:pPr>
      <w:r w:rsidRPr="00F4175C">
        <w:rPr>
          <w:color w:val="auto"/>
        </w:rPr>
        <w:t>Quelle requête doit-on saisir ?</w:t>
      </w:r>
    </w:p>
    <w:p w14:paraId="717691F6" w14:textId="77777777" w:rsidR="0007698F" w:rsidRPr="00F4175C" w:rsidRDefault="0007698F" w:rsidP="0007698F">
      <w:pPr>
        <w:rPr>
          <w:color w:val="auto"/>
        </w:rPr>
      </w:pPr>
    </w:p>
    <w:p w14:paraId="6CCA73F0" w14:textId="77777777" w:rsidR="0007698F" w:rsidRPr="00F4175C" w:rsidRDefault="0007698F" w:rsidP="0007698F">
      <w:pPr>
        <w:pBdr>
          <w:top w:val="single" w:sz="4" w:space="1" w:color="auto"/>
          <w:left w:val="single" w:sz="4" w:space="4" w:color="auto"/>
          <w:bottom w:val="single" w:sz="4" w:space="1" w:color="auto"/>
          <w:right w:val="single" w:sz="4" w:space="4" w:color="auto"/>
        </w:pBdr>
        <w:rPr>
          <w:color w:val="auto"/>
        </w:rPr>
      </w:pPr>
    </w:p>
    <w:p w14:paraId="2DCEBBD8" w14:textId="77777777" w:rsidR="00E93B18" w:rsidRDefault="00E93B18" w:rsidP="00E93B18">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 xml:space="preserve">SELECT Ref, Libellé, </w:t>
      </w:r>
      <w:proofErr w:type="spellStart"/>
      <w:r>
        <w:rPr>
          <w:color w:val="FFFFFF"/>
          <w:sz w:val="28"/>
          <w:szCs w:val="28"/>
        </w:rPr>
        <w:t>Dateentrée</w:t>
      </w:r>
      <w:proofErr w:type="spellEnd"/>
      <w:r>
        <w:rPr>
          <w:color w:val="FFFFFF"/>
          <w:sz w:val="28"/>
          <w:szCs w:val="28"/>
        </w:rPr>
        <w:t xml:space="preserve">, </w:t>
      </w:r>
      <w:proofErr w:type="spellStart"/>
      <w:r>
        <w:rPr>
          <w:color w:val="FFFFFF"/>
          <w:sz w:val="28"/>
          <w:szCs w:val="28"/>
        </w:rPr>
        <w:t>Quantitéentrée</w:t>
      </w:r>
      <w:proofErr w:type="spellEnd"/>
    </w:p>
    <w:p w14:paraId="6F091878" w14:textId="77777777" w:rsidR="00E93B18" w:rsidRDefault="00E93B18" w:rsidP="00E93B18">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FROM ENTREE_STOCK AS E, PRODUIT AS P</w:t>
      </w:r>
    </w:p>
    <w:p w14:paraId="4AFCACFA" w14:textId="77777777" w:rsidR="0007698F" w:rsidRDefault="00E93B18" w:rsidP="00E93B18">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 xml:space="preserve">WHERE </w:t>
      </w:r>
      <w:proofErr w:type="spellStart"/>
      <w:proofErr w:type="gramStart"/>
      <w:r>
        <w:rPr>
          <w:color w:val="FFFFFF"/>
          <w:sz w:val="28"/>
          <w:szCs w:val="28"/>
        </w:rPr>
        <w:t>E.Reference</w:t>
      </w:r>
      <w:proofErr w:type="spellEnd"/>
      <w:r>
        <w:rPr>
          <w:color w:val="FFFFFF"/>
          <w:sz w:val="28"/>
          <w:szCs w:val="28"/>
        </w:rPr>
        <w:t>=</w:t>
      </w:r>
      <w:proofErr w:type="spellStart"/>
      <w:r>
        <w:rPr>
          <w:color w:val="FFFFFF"/>
          <w:sz w:val="28"/>
          <w:szCs w:val="28"/>
        </w:rPr>
        <w:t>P.Ref</w:t>
      </w:r>
      <w:proofErr w:type="spellEnd"/>
      <w:proofErr w:type="gramEnd"/>
    </w:p>
    <w:p w14:paraId="5A84D68C" w14:textId="77777777" w:rsidR="0007698F" w:rsidRPr="00E93B18" w:rsidRDefault="0007698F" w:rsidP="0007698F">
      <w:pPr>
        <w:pBdr>
          <w:top w:val="single" w:sz="4" w:space="1" w:color="auto"/>
          <w:left w:val="single" w:sz="4" w:space="4" w:color="auto"/>
          <w:bottom w:val="single" w:sz="4" w:space="1" w:color="auto"/>
          <w:right w:val="single" w:sz="4" w:space="4" w:color="auto"/>
        </w:pBdr>
        <w:rPr>
          <w:color w:val="FF0000"/>
          <w:sz w:val="28"/>
          <w:szCs w:val="28"/>
        </w:rPr>
      </w:pPr>
    </w:p>
    <w:p w14:paraId="3527AFFF" w14:textId="77777777" w:rsidR="0007698F" w:rsidRPr="00F4175C" w:rsidRDefault="0007698F" w:rsidP="0007698F">
      <w:pPr>
        <w:rPr>
          <w:color w:val="auto"/>
        </w:rPr>
      </w:pPr>
    </w:p>
    <w:p w14:paraId="4E979C22" w14:textId="77777777" w:rsidR="0007698F" w:rsidRPr="0007698F" w:rsidRDefault="0007698F" w:rsidP="0007698F">
      <w:pPr>
        <w:rPr>
          <w:b/>
          <w:bCs/>
          <w:i/>
          <w:iCs/>
          <w:color w:val="auto"/>
        </w:rPr>
      </w:pPr>
      <w:r w:rsidRPr="00F4175C">
        <w:rPr>
          <w:color w:val="auto"/>
        </w:rPr>
        <w:t>Enregistrer votre requête</w:t>
      </w:r>
      <w:r w:rsidRPr="00F4175C">
        <w:rPr>
          <w:color w:val="auto"/>
        </w:rPr>
        <w:tab/>
      </w:r>
      <w:r w:rsidRPr="0007698F">
        <w:rPr>
          <w:b/>
          <w:bCs/>
          <w:i/>
          <w:iCs/>
          <w:color w:val="auto"/>
        </w:rPr>
        <w:t>R10 Ref, Lib, Date entrée, quantité</w:t>
      </w:r>
    </w:p>
    <w:p w14:paraId="294D9DAB" w14:textId="77777777" w:rsidR="00D00238" w:rsidRDefault="00D00238" w:rsidP="00F4175C">
      <w:pPr>
        <w:rPr>
          <w:color w:val="auto"/>
        </w:rPr>
      </w:pPr>
    </w:p>
    <w:p w14:paraId="21A67061" w14:textId="77777777" w:rsidR="0007698F" w:rsidRDefault="0007698F" w:rsidP="00F4175C">
      <w:pPr>
        <w:rPr>
          <w:color w:val="auto"/>
        </w:rPr>
      </w:pPr>
    </w:p>
    <w:p w14:paraId="0932091E" w14:textId="77777777" w:rsidR="0007698F" w:rsidRDefault="0007698F" w:rsidP="0007698F">
      <w:pPr>
        <w:pStyle w:val="Titre4"/>
        <w:numPr>
          <w:ilvl w:val="8"/>
          <w:numId w:val="4"/>
        </w:numPr>
        <w:tabs>
          <w:tab w:val="clear" w:pos="0"/>
        </w:tabs>
        <w:rPr>
          <w:color w:val="auto"/>
        </w:rPr>
      </w:pPr>
      <w:r>
        <w:rPr>
          <w:color w:val="auto"/>
        </w:rPr>
        <w:t>D) Combinaison d’opérations</w:t>
      </w:r>
    </w:p>
    <w:p w14:paraId="5F946923" w14:textId="77777777" w:rsidR="0007698F" w:rsidRDefault="0007698F" w:rsidP="00F4175C">
      <w:pPr>
        <w:rPr>
          <w:color w:val="auto"/>
        </w:rPr>
      </w:pPr>
    </w:p>
    <w:p w14:paraId="5B92481E" w14:textId="77777777" w:rsidR="0007698F" w:rsidRDefault="0007698F" w:rsidP="00F4175C">
      <w:pPr>
        <w:rPr>
          <w:color w:val="auto"/>
        </w:rPr>
      </w:pPr>
      <w:r>
        <w:rPr>
          <w:color w:val="auto"/>
        </w:rPr>
        <w:t>Dans une même requête, on peut avoir simultanément des opérations de projection, de sélection et de jointure</w:t>
      </w:r>
    </w:p>
    <w:p w14:paraId="15E59007" w14:textId="77777777" w:rsidR="0007698F" w:rsidRDefault="0007698F" w:rsidP="00F4175C">
      <w:pPr>
        <w:rPr>
          <w:color w:val="auto"/>
        </w:rPr>
      </w:pPr>
    </w:p>
    <w:p w14:paraId="559E4A16" w14:textId="77777777" w:rsidR="001B66CF" w:rsidRDefault="001B66CF" w:rsidP="0007698F">
      <w:pPr>
        <w:rPr>
          <w:b/>
          <w:bCs/>
          <w:color w:val="auto"/>
          <w:u w:val="single"/>
        </w:rPr>
      </w:pPr>
    </w:p>
    <w:p w14:paraId="2301D614" w14:textId="77777777" w:rsidR="001B66CF" w:rsidRPr="001B66CF" w:rsidRDefault="001B66CF" w:rsidP="001B66CF"/>
    <w:p w14:paraId="460B56F2" w14:textId="77777777" w:rsidR="001B66CF" w:rsidRPr="001B66CF" w:rsidRDefault="001B66CF" w:rsidP="001B66CF"/>
    <w:p w14:paraId="4CF8F531" w14:textId="77777777" w:rsidR="001B66CF" w:rsidRPr="001B66CF" w:rsidRDefault="001B66CF" w:rsidP="001B66CF"/>
    <w:p w14:paraId="77EF7130" w14:textId="77777777" w:rsidR="001B66CF" w:rsidRPr="001B66CF" w:rsidRDefault="001B66CF" w:rsidP="001B66CF"/>
    <w:p w14:paraId="2EE0A5EA" w14:textId="77777777" w:rsidR="001B66CF" w:rsidRPr="001B66CF" w:rsidRDefault="001B66CF" w:rsidP="001B66CF"/>
    <w:p w14:paraId="57E92F04" w14:textId="77777777" w:rsidR="001B66CF" w:rsidRPr="001B66CF" w:rsidRDefault="001B66CF" w:rsidP="001B66CF"/>
    <w:p w14:paraId="2F8D5D9F" w14:textId="77777777" w:rsidR="001B66CF" w:rsidRPr="001B66CF" w:rsidRDefault="001B66CF" w:rsidP="001B66CF"/>
    <w:p w14:paraId="7FC04422" w14:textId="77777777" w:rsidR="001B66CF" w:rsidRPr="001B66CF" w:rsidRDefault="001B66CF" w:rsidP="001B66CF"/>
    <w:p w14:paraId="19159BE0" w14:textId="25BC0CF2" w:rsidR="001B66CF" w:rsidRDefault="001B66CF" w:rsidP="001B66CF">
      <w:pPr>
        <w:tabs>
          <w:tab w:val="left" w:pos="4260"/>
        </w:tabs>
        <w:rPr>
          <w:b/>
          <w:bCs/>
          <w:color w:val="auto"/>
          <w:u w:val="single"/>
        </w:rPr>
      </w:pPr>
      <w:r>
        <w:rPr>
          <w:b/>
          <w:bCs/>
          <w:color w:val="auto"/>
          <w:u w:val="single"/>
        </w:rPr>
        <w:tab/>
      </w:r>
    </w:p>
    <w:p w14:paraId="22D309F4" w14:textId="6D099AD1" w:rsidR="0007698F" w:rsidRPr="00F4175C" w:rsidRDefault="0007698F" w:rsidP="0007698F">
      <w:pPr>
        <w:rPr>
          <w:b/>
          <w:bCs/>
          <w:color w:val="auto"/>
          <w:u w:val="single"/>
        </w:rPr>
      </w:pPr>
      <w:r w:rsidRPr="001B66CF">
        <w:br w:type="page"/>
      </w:r>
      <w:r>
        <w:rPr>
          <w:b/>
          <w:bCs/>
          <w:color w:val="auto"/>
          <w:u w:val="single"/>
        </w:rPr>
        <w:lastRenderedPageBreak/>
        <w:t>Application 11</w:t>
      </w:r>
    </w:p>
    <w:p w14:paraId="15318BF7" w14:textId="77777777" w:rsidR="0007698F" w:rsidRDefault="0007698F" w:rsidP="0007698F">
      <w:pPr>
        <w:rPr>
          <w:color w:val="000000"/>
        </w:rPr>
      </w:pPr>
    </w:p>
    <w:p w14:paraId="28D350A8" w14:textId="77777777" w:rsidR="0007698F" w:rsidRPr="00066CDB" w:rsidRDefault="0007698F" w:rsidP="0007698F">
      <w:pPr>
        <w:rPr>
          <w:color w:val="auto"/>
        </w:rPr>
      </w:pPr>
    </w:p>
    <w:p w14:paraId="4DCA1346" w14:textId="77777777" w:rsidR="0007698F" w:rsidRDefault="0007698F" w:rsidP="00CC4C0C">
      <w:pPr>
        <w:rPr>
          <w:b/>
          <w:bCs/>
          <w:i/>
          <w:iCs/>
          <w:color w:val="auto"/>
        </w:rPr>
      </w:pPr>
      <w:r w:rsidRPr="00066CDB">
        <w:rPr>
          <w:color w:val="auto"/>
        </w:rPr>
        <w:t>Affic</w:t>
      </w:r>
      <w:r>
        <w:rPr>
          <w:color w:val="auto"/>
        </w:rPr>
        <w:t>her la référence, le libellé, la date d’entrée</w:t>
      </w:r>
      <w:r w:rsidR="00CC4C0C">
        <w:rPr>
          <w:color w:val="auto"/>
        </w:rPr>
        <w:t xml:space="preserve">, </w:t>
      </w:r>
      <w:r>
        <w:rPr>
          <w:color w:val="auto"/>
        </w:rPr>
        <w:t>la quantité entrée</w:t>
      </w:r>
      <w:r w:rsidR="00CC4C0C">
        <w:rPr>
          <w:color w:val="auto"/>
        </w:rPr>
        <w:t xml:space="preserve">, le prix d’achat </w:t>
      </w:r>
      <w:r>
        <w:rPr>
          <w:color w:val="auto"/>
        </w:rPr>
        <w:t xml:space="preserve">de tous les articles </w:t>
      </w:r>
      <w:r w:rsidR="00CC4C0C">
        <w:rPr>
          <w:color w:val="auto"/>
        </w:rPr>
        <w:t>(</w:t>
      </w:r>
      <w:r>
        <w:rPr>
          <w:color w:val="auto"/>
        </w:rPr>
        <w:t>dont le prix d’achat est strictement supérieur à 40 €</w:t>
      </w:r>
      <w:r w:rsidR="00CC4C0C">
        <w:rPr>
          <w:color w:val="auto"/>
        </w:rPr>
        <w:t>)</w:t>
      </w:r>
    </w:p>
    <w:p w14:paraId="5C5240E4" w14:textId="77777777" w:rsidR="0007698F" w:rsidRDefault="0007698F" w:rsidP="0007698F">
      <w:pPr>
        <w:rPr>
          <w:color w:val="auto"/>
        </w:rPr>
      </w:pPr>
    </w:p>
    <w:p w14:paraId="5A904A36" w14:textId="77777777" w:rsidR="0007698F" w:rsidRPr="00F4175C" w:rsidRDefault="0007698F" w:rsidP="0007698F">
      <w:pPr>
        <w:rPr>
          <w:color w:val="auto"/>
        </w:rPr>
      </w:pPr>
      <w:r w:rsidRPr="00F4175C">
        <w:rPr>
          <w:color w:val="auto"/>
        </w:rPr>
        <w:t>Quelle requête doit-on saisir ?</w:t>
      </w:r>
    </w:p>
    <w:p w14:paraId="6C7BDC38" w14:textId="77777777" w:rsidR="0007698F" w:rsidRPr="00F4175C" w:rsidRDefault="0007698F" w:rsidP="0007698F">
      <w:pPr>
        <w:rPr>
          <w:color w:val="auto"/>
        </w:rPr>
      </w:pPr>
    </w:p>
    <w:p w14:paraId="66BC520B" w14:textId="77777777" w:rsidR="0008075D" w:rsidRDefault="0008075D" w:rsidP="0008075D">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 xml:space="preserve">SELECT Ref, Libellé, </w:t>
      </w:r>
      <w:proofErr w:type="spellStart"/>
      <w:r>
        <w:rPr>
          <w:color w:val="FFFFFF"/>
          <w:sz w:val="28"/>
          <w:szCs w:val="28"/>
        </w:rPr>
        <w:t>Dateentrée</w:t>
      </w:r>
      <w:proofErr w:type="spellEnd"/>
      <w:r>
        <w:rPr>
          <w:color w:val="FFFFFF"/>
          <w:sz w:val="28"/>
          <w:szCs w:val="28"/>
        </w:rPr>
        <w:t xml:space="preserve">, </w:t>
      </w:r>
      <w:proofErr w:type="spellStart"/>
      <w:r>
        <w:rPr>
          <w:color w:val="FFFFFF"/>
          <w:sz w:val="28"/>
          <w:szCs w:val="28"/>
        </w:rPr>
        <w:t>Quantitéentrée</w:t>
      </w:r>
      <w:proofErr w:type="spellEnd"/>
      <w:r>
        <w:rPr>
          <w:color w:val="FFFFFF"/>
          <w:sz w:val="28"/>
          <w:szCs w:val="28"/>
        </w:rPr>
        <w:t xml:space="preserve">, </w:t>
      </w:r>
      <w:proofErr w:type="spellStart"/>
      <w:r>
        <w:rPr>
          <w:color w:val="FFFFFF"/>
          <w:sz w:val="28"/>
          <w:szCs w:val="28"/>
        </w:rPr>
        <w:t>PrixEntrée</w:t>
      </w:r>
      <w:proofErr w:type="spellEnd"/>
    </w:p>
    <w:p w14:paraId="61A45A05" w14:textId="77777777" w:rsidR="0008075D" w:rsidRDefault="0008075D" w:rsidP="0008075D">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FROM ENTREE_STOCK AS E, PRODUIT AS P</w:t>
      </w:r>
    </w:p>
    <w:p w14:paraId="791E4C7A" w14:textId="77777777" w:rsidR="0007698F" w:rsidRDefault="0008075D" w:rsidP="0008075D">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 xml:space="preserve">WHERE </w:t>
      </w:r>
      <w:proofErr w:type="spellStart"/>
      <w:proofErr w:type="gramStart"/>
      <w:r>
        <w:rPr>
          <w:color w:val="FFFFFF"/>
          <w:sz w:val="28"/>
          <w:szCs w:val="28"/>
        </w:rPr>
        <w:t>E.Reference</w:t>
      </w:r>
      <w:proofErr w:type="spellEnd"/>
      <w:r>
        <w:rPr>
          <w:color w:val="FFFFFF"/>
          <w:sz w:val="28"/>
          <w:szCs w:val="28"/>
        </w:rPr>
        <w:t>=</w:t>
      </w:r>
      <w:proofErr w:type="spellStart"/>
      <w:r>
        <w:rPr>
          <w:color w:val="FFFFFF"/>
          <w:sz w:val="28"/>
          <w:szCs w:val="28"/>
        </w:rPr>
        <w:t>P.Ref</w:t>
      </w:r>
      <w:proofErr w:type="spellEnd"/>
      <w:proofErr w:type="gramEnd"/>
      <w:r>
        <w:rPr>
          <w:color w:val="FFFFFF"/>
          <w:sz w:val="28"/>
          <w:szCs w:val="28"/>
        </w:rPr>
        <w:t xml:space="preserve"> And </w:t>
      </w:r>
      <w:proofErr w:type="spellStart"/>
      <w:r>
        <w:rPr>
          <w:color w:val="FFFFFF"/>
          <w:sz w:val="28"/>
          <w:szCs w:val="28"/>
        </w:rPr>
        <w:t>PrixEntrée</w:t>
      </w:r>
      <w:proofErr w:type="spellEnd"/>
      <w:r>
        <w:rPr>
          <w:color w:val="FFFFFF"/>
          <w:sz w:val="28"/>
          <w:szCs w:val="28"/>
        </w:rPr>
        <w:t>&gt;40</w:t>
      </w:r>
    </w:p>
    <w:p w14:paraId="1A68DC48" w14:textId="77777777" w:rsidR="0007698F" w:rsidRPr="0008075D" w:rsidRDefault="0007698F" w:rsidP="0007698F">
      <w:pPr>
        <w:rPr>
          <w:color w:val="auto"/>
          <w:lang w:val="en-GB"/>
        </w:rPr>
      </w:pPr>
    </w:p>
    <w:p w14:paraId="43D788A7" w14:textId="77777777" w:rsidR="0007698F" w:rsidRPr="00CC4C0C" w:rsidRDefault="0007698F" w:rsidP="00CC4C0C">
      <w:pPr>
        <w:rPr>
          <w:b/>
          <w:bCs/>
          <w:i/>
          <w:iCs/>
          <w:color w:val="auto"/>
        </w:rPr>
      </w:pPr>
      <w:r w:rsidRPr="00F4175C">
        <w:rPr>
          <w:color w:val="auto"/>
        </w:rPr>
        <w:t>Enregistrer votre requête</w:t>
      </w:r>
      <w:r w:rsidRPr="00F4175C">
        <w:rPr>
          <w:color w:val="auto"/>
        </w:rPr>
        <w:tab/>
      </w:r>
      <w:r w:rsidR="00CC4C0C" w:rsidRPr="00CC4C0C">
        <w:rPr>
          <w:b/>
          <w:bCs/>
          <w:i/>
          <w:iCs/>
          <w:color w:val="auto"/>
        </w:rPr>
        <w:t>R11 Ref, Lib, Date entrée, quantité prix &gt;40 €</w:t>
      </w:r>
    </w:p>
    <w:p w14:paraId="3EA247FC" w14:textId="77777777" w:rsidR="0007698F" w:rsidRDefault="0007698F" w:rsidP="0007698F">
      <w:pPr>
        <w:rPr>
          <w:color w:val="auto"/>
        </w:rPr>
      </w:pPr>
    </w:p>
    <w:p w14:paraId="72B055CD" w14:textId="77777777" w:rsidR="00CC4C0C" w:rsidRPr="00F4175C" w:rsidRDefault="00CC4C0C" w:rsidP="00CC4C0C">
      <w:pPr>
        <w:rPr>
          <w:b/>
          <w:bCs/>
          <w:color w:val="auto"/>
          <w:u w:val="single"/>
        </w:rPr>
      </w:pPr>
      <w:r w:rsidRPr="00F4175C">
        <w:rPr>
          <w:b/>
          <w:bCs/>
          <w:color w:val="auto"/>
          <w:u w:val="single"/>
        </w:rPr>
        <w:t>Application 1</w:t>
      </w:r>
      <w:r>
        <w:rPr>
          <w:b/>
          <w:bCs/>
          <w:color w:val="auto"/>
          <w:u w:val="single"/>
        </w:rPr>
        <w:t>2</w:t>
      </w:r>
    </w:p>
    <w:p w14:paraId="71D88FB5" w14:textId="77777777" w:rsidR="00CC4C0C" w:rsidRPr="00F4175C" w:rsidRDefault="00CC4C0C" w:rsidP="00CC4C0C">
      <w:pPr>
        <w:rPr>
          <w:color w:val="auto"/>
        </w:rPr>
      </w:pPr>
    </w:p>
    <w:p w14:paraId="1C0E04DF" w14:textId="77777777" w:rsidR="00CC4C0C" w:rsidRPr="00F4175C" w:rsidRDefault="00CC4C0C" w:rsidP="00CC4C0C">
      <w:pPr>
        <w:rPr>
          <w:color w:val="auto"/>
        </w:rPr>
      </w:pPr>
      <w:r w:rsidRPr="00F4175C">
        <w:rPr>
          <w:color w:val="auto"/>
        </w:rPr>
        <w:t>Saisir la requête suivante :</w:t>
      </w:r>
    </w:p>
    <w:p w14:paraId="60DDAB10" w14:textId="77777777" w:rsidR="00CC4C0C" w:rsidRPr="00F4175C" w:rsidRDefault="00CC4C0C" w:rsidP="00CC4C0C">
      <w:pPr>
        <w:rPr>
          <w:color w:val="auto"/>
        </w:rPr>
      </w:pPr>
    </w:p>
    <w:p w14:paraId="32F86CAA" w14:textId="77777777" w:rsidR="00CC4C0C" w:rsidRPr="00CC4C0C" w:rsidRDefault="00CC4C0C" w:rsidP="00CC4C0C">
      <w:pPr>
        <w:rPr>
          <w:b/>
          <w:bCs/>
          <w:color w:val="auto"/>
        </w:rPr>
      </w:pPr>
      <w:r w:rsidRPr="00CC4C0C">
        <w:rPr>
          <w:b/>
          <w:bCs/>
          <w:color w:val="auto"/>
        </w:rPr>
        <w:t xml:space="preserve">SELECT Ref, Libellé, </w:t>
      </w:r>
      <w:proofErr w:type="spellStart"/>
      <w:r w:rsidRPr="00CC4C0C">
        <w:rPr>
          <w:b/>
          <w:bCs/>
          <w:color w:val="auto"/>
        </w:rPr>
        <w:t>Dateentrée</w:t>
      </w:r>
      <w:proofErr w:type="spellEnd"/>
      <w:r w:rsidRPr="00CC4C0C">
        <w:rPr>
          <w:b/>
          <w:bCs/>
          <w:color w:val="auto"/>
        </w:rPr>
        <w:t xml:space="preserve">, </w:t>
      </w:r>
      <w:proofErr w:type="spellStart"/>
      <w:r w:rsidRPr="00CC4C0C">
        <w:rPr>
          <w:b/>
          <w:bCs/>
          <w:color w:val="auto"/>
        </w:rPr>
        <w:t>Quantitéentrée</w:t>
      </w:r>
      <w:proofErr w:type="spellEnd"/>
    </w:p>
    <w:p w14:paraId="7F6D8627" w14:textId="77777777" w:rsidR="00CC4C0C" w:rsidRPr="00CC4C0C" w:rsidRDefault="00CC4C0C" w:rsidP="00CC4C0C">
      <w:pPr>
        <w:rPr>
          <w:b/>
          <w:bCs/>
          <w:color w:val="auto"/>
        </w:rPr>
      </w:pPr>
      <w:r w:rsidRPr="00CC4C0C">
        <w:rPr>
          <w:b/>
          <w:bCs/>
          <w:color w:val="auto"/>
        </w:rPr>
        <w:t>FROM ENTREE_STOCK AS E, PRODUIT AS P</w:t>
      </w:r>
    </w:p>
    <w:p w14:paraId="27C0828D" w14:textId="77777777" w:rsidR="00CC4C0C" w:rsidRPr="00CC4C0C" w:rsidRDefault="00CC4C0C" w:rsidP="00CC4C0C">
      <w:pPr>
        <w:rPr>
          <w:b/>
          <w:bCs/>
          <w:color w:val="auto"/>
        </w:rPr>
      </w:pPr>
      <w:r w:rsidRPr="00CC4C0C">
        <w:rPr>
          <w:b/>
          <w:bCs/>
          <w:color w:val="auto"/>
        </w:rPr>
        <w:t xml:space="preserve">WHERE </w:t>
      </w:r>
      <w:proofErr w:type="spellStart"/>
      <w:proofErr w:type="gramStart"/>
      <w:r w:rsidRPr="00CC4C0C">
        <w:rPr>
          <w:b/>
          <w:bCs/>
          <w:color w:val="auto"/>
        </w:rPr>
        <w:t>E.Reference</w:t>
      </w:r>
      <w:proofErr w:type="spellEnd"/>
      <w:r w:rsidRPr="00CC4C0C">
        <w:rPr>
          <w:b/>
          <w:bCs/>
          <w:color w:val="auto"/>
        </w:rPr>
        <w:t>=</w:t>
      </w:r>
      <w:proofErr w:type="spellStart"/>
      <w:r w:rsidRPr="00CC4C0C">
        <w:rPr>
          <w:b/>
          <w:bCs/>
          <w:color w:val="auto"/>
        </w:rPr>
        <w:t>P.Ref</w:t>
      </w:r>
      <w:proofErr w:type="spellEnd"/>
      <w:proofErr w:type="gramEnd"/>
      <w:r w:rsidRPr="00CC4C0C">
        <w:rPr>
          <w:b/>
          <w:bCs/>
          <w:color w:val="auto"/>
        </w:rPr>
        <w:t xml:space="preserve"> </w:t>
      </w:r>
    </w:p>
    <w:p w14:paraId="1F5D22C8" w14:textId="77777777" w:rsidR="00CC4C0C" w:rsidRPr="00CC4C0C" w:rsidRDefault="00CC4C0C" w:rsidP="00CC4C0C">
      <w:pPr>
        <w:rPr>
          <w:b/>
          <w:bCs/>
          <w:color w:val="auto"/>
        </w:rPr>
      </w:pPr>
      <w:r w:rsidRPr="00CC4C0C">
        <w:rPr>
          <w:b/>
          <w:bCs/>
          <w:color w:val="auto"/>
        </w:rPr>
        <w:t xml:space="preserve">And </w:t>
      </w:r>
      <w:proofErr w:type="spellStart"/>
      <w:r w:rsidRPr="00CC4C0C">
        <w:rPr>
          <w:b/>
          <w:bCs/>
          <w:color w:val="auto"/>
        </w:rPr>
        <w:t>QuantitéEntrée</w:t>
      </w:r>
      <w:proofErr w:type="spellEnd"/>
      <w:r w:rsidRPr="00CC4C0C">
        <w:rPr>
          <w:b/>
          <w:bCs/>
          <w:color w:val="auto"/>
        </w:rPr>
        <w:t xml:space="preserve"> </w:t>
      </w:r>
      <w:proofErr w:type="spellStart"/>
      <w:r w:rsidRPr="00CC4C0C">
        <w:rPr>
          <w:b/>
          <w:bCs/>
          <w:color w:val="auto"/>
        </w:rPr>
        <w:t>Between</w:t>
      </w:r>
      <w:proofErr w:type="spellEnd"/>
      <w:r w:rsidRPr="00CC4C0C">
        <w:rPr>
          <w:b/>
          <w:bCs/>
          <w:color w:val="auto"/>
        </w:rPr>
        <w:t xml:space="preserve"> 1 And 3</w:t>
      </w:r>
    </w:p>
    <w:p w14:paraId="530C180A" w14:textId="77777777" w:rsidR="00CC4C0C" w:rsidRDefault="00CC4C0C" w:rsidP="00CC4C0C">
      <w:pPr>
        <w:rPr>
          <w:color w:val="auto"/>
        </w:rPr>
      </w:pPr>
    </w:p>
    <w:p w14:paraId="1203191E" w14:textId="77777777" w:rsidR="00CC4C0C" w:rsidRDefault="00CC4C0C" w:rsidP="00CC4C0C">
      <w:pPr>
        <w:rPr>
          <w:color w:val="auto"/>
        </w:rPr>
      </w:pPr>
      <w:r>
        <w:rPr>
          <w:color w:val="auto"/>
        </w:rPr>
        <w:t>Quel nom donneriez-vous à cette requête ?</w:t>
      </w:r>
    </w:p>
    <w:p w14:paraId="1BE75371" w14:textId="77777777" w:rsidR="00CC4C0C" w:rsidRPr="00F4175C" w:rsidRDefault="00CC4C0C" w:rsidP="00CC4C0C">
      <w:pPr>
        <w:rPr>
          <w:color w:val="auto"/>
        </w:rPr>
      </w:pPr>
    </w:p>
    <w:p w14:paraId="1478CABA" w14:textId="77777777" w:rsidR="00CC4C0C" w:rsidRDefault="0008075D" w:rsidP="007D104F">
      <w:pPr>
        <w:pBdr>
          <w:top w:val="single" w:sz="4" w:space="0" w:color="auto"/>
          <w:left w:val="single" w:sz="4" w:space="4" w:color="auto"/>
          <w:bottom w:val="single" w:sz="4" w:space="1" w:color="auto"/>
          <w:right w:val="single" w:sz="4" w:space="4" w:color="auto"/>
        </w:pBdr>
        <w:rPr>
          <w:color w:val="FFFFFF"/>
        </w:rPr>
      </w:pPr>
      <w:r>
        <w:rPr>
          <w:color w:val="FFFFFF"/>
          <w:sz w:val="28"/>
          <w:szCs w:val="28"/>
        </w:rPr>
        <w:t>Afficher la référence, le libellé, la date d’entrée, la quantité entrée lorsque celle-ci est comprise entre 1 et 3</w:t>
      </w:r>
    </w:p>
    <w:p w14:paraId="79060FA4" w14:textId="77777777" w:rsidR="0007698F" w:rsidRDefault="0007698F" w:rsidP="00F4175C">
      <w:pPr>
        <w:rPr>
          <w:color w:val="auto"/>
        </w:rPr>
      </w:pPr>
    </w:p>
    <w:p w14:paraId="7893111E" w14:textId="77777777" w:rsidR="00CC4C0C" w:rsidRPr="00CC4C0C" w:rsidRDefault="00CC4C0C" w:rsidP="00CC4C0C">
      <w:pPr>
        <w:rPr>
          <w:b/>
          <w:bCs/>
          <w:i/>
          <w:iCs/>
          <w:color w:val="auto"/>
        </w:rPr>
      </w:pPr>
      <w:r w:rsidRPr="00F4175C">
        <w:rPr>
          <w:color w:val="auto"/>
        </w:rPr>
        <w:t>Enregistrer votre requête</w:t>
      </w:r>
      <w:r w:rsidRPr="00F4175C">
        <w:rPr>
          <w:color w:val="auto"/>
        </w:rPr>
        <w:tab/>
      </w:r>
      <w:r w:rsidRPr="00CC4C0C">
        <w:rPr>
          <w:b/>
          <w:bCs/>
          <w:i/>
          <w:iCs/>
          <w:color w:val="auto"/>
        </w:rPr>
        <w:t>R</w:t>
      </w:r>
      <w:r>
        <w:rPr>
          <w:b/>
          <w:bCs/>
          <w:i/>
          <w:iCs/>
          <w:color w:val="auto"/>
        </w:rPr>
        <w:t>12</w:t>
      </w:r>
    </w:p>
    <w:p w14:paraId="3D04A68E" w14:textId="77777777" w:rsidR="00CC4C0C" w:rsidRDefault="00CC4C0C" w:rsidP="00F4175C">
      <w:pPr>
        <w:rPr>
          <w:color w:val="auto"/>
        </w:rPr>
      </w:pPr>
    </w:p>
    <w:p w14:paraId="76767CC2" w14:textId="77777777" w:rsidR="00270BF7" w:rsidRPr="00F4175C" w:rsidRDefault="00270BF7" w:rsidP="00270BF7">
      <w:pPr>
        <w:rPr>
          <w:b/>
          <w:bCs/>
          <w:color w:val="auto"/>
          <w:u w:val="single"/>
        </w:rPr>
      </w:pPr>
      <w:r>
        <w:rPr>
          <w:b/>
          <w:bCs/>
          <w:color w:val="auto"/>
          <w:u w:val="single"/>
        </w:rPr>
        <w:t>Application 13</w:t>
      </w:r>
    </w:p>
    <w:p w14:paraId="3A9D2340" w14:textId="77777777" w:rsidR="00270BF7" w:rsidRDefault="00270BF7" w:rsidP="00270BF7">
      <w:pPr>
        <w:rPr>
          <w:color w:val="000000"/>
        </w:rPr>
      </w:pPr>
    </w:p>
    <w:p w14:paraId="395E22FF" w14:textId="77777777" w:rsidR="00270BF7" w:rsidRPr="00066CDB" w:rsidRDefault="00270BF7" w:rsidP="00270BF7">
      <w:pPr>
        <w:rPr>
          <w:color w:val="auto"/>
        </w:rPr>
      </w:pPr>
    </w:p>
    <w:p w14:paraId="6B7154D2" w14:textId="77777777" w:rsidR="00270BF7" w:rsidRDefault="00270BF7" w:rsidP="00270BF7">
      <w:pPr>
        <w:rPr>
          <w:b/>
          <w:bCs/>
          <w:i/>
          <w:iCs/>
          <w:color w:val="auto"/>
        </w:rPr>
      </w:pPr>
      <w:r w:rsidRPr="00066CDB">
        <w:rPr>
          <w:color w:val="auto"/>
        </w:rPr>
        <w:t>Affic</w:t>
      </w:r>
      <w:r>
        <w:rPr>
          <w:color w:val="auto"/>
        </w:rPr>
        <w:t>her la référence, le libellé, la date de sortie, les quantités sorties des pulls en laine</w:t>
      </w:r>
    </w:p>
    <w:p w14:paraId="75CFE15D" w14:textId="77777777" w:rsidR="00270BF7" w:rsidRDefault="00270BF7" w:rsidP="00270BF7">
      <w:pPr>
        <w:rPr>
          <w:color w:val="auto"/>
        </w:rPr>
      </w:pPr>
    </w:p>
    <w:p w14:paraId="4305AE56" w14:textId="77777777" w:rsidR="00270BF7" w:rsidRPr="00F4175C" w:rsidRDefault="00270BF7" w:rsidP="00270BF7">
      <w:pPr>
        <w:rPr>
          <w:color w:val="auto"/>
        </w:rPr>
      </w:pPr>
      <w:r w:rsidRPr="00F4175C">
        <w:rPr>
          <w:color w:val="auto"/>
        </w:rPr>
        <w:t>Quelle requête doit-on saisir ?</w:t>
      </w:r>
    </w:p>
    <w:p w14:paraId="4BFDF554" w14:textId="77777777" w:rsidR="00270BF7" w:rsidRPr="00F4175C" w:rsidRDefault="00270BF7" w:rsidP="00270BF7">
      <w:pPr>
        <w:rPr>
          <w:color w:val="auto"/>
        </w:rPr>
      </w:pPr>
    </w:p>
    <w:p w14:paraId="68B97A6B" w14:textId="77777777" w:rsidR="007D104F" w:rsidRDefault="007D104F" w:rsidP="007D104F">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 xml:space="preserve">SELECT Libellé, Taille, </w:t>
      </w:r>
      <w:proofErr w:type="spellStart"/>
      <w:r>
        <w:rPr>
          <w:color w:val="FFFFFF"/>
          <w:sz w:val="28"/>
          <w:szCs w:val="28"/>
        </w:rPr>
        <w:t>QuantitéSortie</w:t>
      </w:r>
      <w:proofErr w:type="spellEnd"/>
      <w:r>
        <w:rPr>
          <w:color w:val="FFFFFF"/>
          <w:sz w:val="28"/>
          <w:szCs w:val="28"/>
        </w:rPr>
        <w:t xml:space="preserve">, </w:t>
      </w:r>
      <w:proofErr w:type="spellStart"/>
      <w:r>
        <w:rPr>
          <w:color w:val="FFFFFF"/>
          <w:sz w:val="28"/>
          <w:szCs w:val="28"/>
        </w:rPr>
        <w:t>DateSortie</w:t>
      </w:r>
      <w:proofErr w:type="spellEnd"/>
    </w:p>
    <w:p w14:paraId="2E9A5215" w14:textId="77777777" w:rsidR="007D104F" w:rsidRDefault="007D104F" w:rsidP="007D104F">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FROM PRODUIT, SORTIE_STOCK</w:t>
      </w:r>
    </w:p>
    <w:p w14:paraId="714BC917" w14:textId="77777777" w:rsidR="007D104F" w:rsidRDefault="007D104F" w:rsidP="007D104F">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 xml:space="preserve">WHERE </w:t>
      </w:r>
      <w:proofErr w:type="spellStart"/>
      <w:r>
        <w:rPr>
          <w:color w:val="FFFFFF"/>
          <w:sz w:val="28"/>
          <w:szCs w:val="28"/>
        </w:rPr>
        <w:t>PRODUIT.Ref</w:t>
      </w:r>
      <w:proofErr w:type="spellEnd"/>
      <w:r>
        <w:rPr>
          <w:color w:val="FFFFFF"/>
          <w:sz w:val="28"/>
          <w:szCs w:val="28"/>
        </w:rPr>
        <w:t>=</w:t>
      </w:r>
      <w:proofErr w:type="spellStart"/>
      <w:r>
        <w:rPr>
          <w:color w:val="FFFFFF"/>
          <w:sz w:val="28"/>
          <w:szCs w:val="28"/>
        </w:rPr>
        <w:t>SORTIE_STOCK.Reference</w:t>
      </w:r>
      <w:proofErr w:type="spellEnd"/>
      <w:r>
        <w:rPr>
          <w:color w:val="FFFFFF"/>
          <w:sz w:val="28"/>
          <w:szCs w:val="28"/>
        </w:rPr>
        <w:t xml:space="preserve"> </w:t>
      </w:r>
    </w:p>
    <w:p w14:paraId="036E72EB" w14:textId="77777777" w:rsidR="00270BF7" w:rsidRDefault="007D104F" w:rsidP="007D104F">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And Libellé="Pull en laine"</w:t>
      </w:r>
    </w:p>
    <w:p w14:paraId="3F3B42B7" w14:textId="77777777" w:rsidR="00C57302" w:rsidRDefault="00C57302" w:rsidP="00F4175C">
      <w:pPr>
        <w:rPr>
          <w:color w:val="auto"/>
        </w:rPr>
      </w:pPr>
    </w:p>
    <w:p w14:paraId="5F7B39CD" w14:textId="77777777" w:rsidR="00C57302" w:rsidRPr="00C57302" w:rsidRDefault="00C57302" w:rsidP="00C57302">
      <w:pPr>
        <w:rPr>
          <w:b/>
          <w:bCs/>
          <w:i/>
          <w:iCs/>
          <w:color w:val="auto"/>
        </w:rPr>
      </w:pPr>
      <w:r w:rsidRPr="00F4175C">
        <w:rPr>
          <w:color w:val="auto"/>
        </w:rPr>
        <w:t>Enregistrer votre requête</w:t>
      </w:r>
      <w:r w:rsidRPr="00F4175C">
        <w:rPr>
          <w:color w:val="auto"/>
        </w:rPr>
        <w:tab/>
      </w:r>
      <w:r w:rsidRPr="00C57302">
        <w:rPr>
          <w:b/>
          <w:bCs/>
          <w:i/>
          <w:iCs/>
          <w:color w:val="auto"/>
        </w:rPr>
        <w:t>R13 Pulls en laine sortis</w:t>
      </w:r>
    </w:p>
    <w:p w14:paraId="156546B7" w14:textId="77777777" w:rsidR="00C57302" w:rsidRPr="00C57302" w:rsidRDefault="00C57302" w:rsidP="00C57302">
      <w:pPr>
        <w:rPr>
          <w:b/>
          <w:bCs/>
          <w:color w:val="auto"/>
          <w:u w:val="single"/>
        </w:rPr>
      </w:pPr>
      <w:r w:rsidRPr="00F4175C">
        <w:rPr>
          <w:color w:val="auto"/>
        </w:rPr>
        <w:tab/>
      </w:r>
      <w:r>
        <w:rPr>
          <w:b/>
          <w:bCs/>
          <w:color w:val="auto"/>
          <w:u w:val="single"/>
        </w:rPr>
        <w:br w:type="page"/>
      </w:r>
      <w:r w:rsidRPr="00C57302">
        <w:rPr>
          <w:b/>
          <w:bCs/>
          <w:color w:val="auto"/>
          <w:u w:val="single"/>
        </w:rPr>
        <w:lastRenderedPageBreak/>
        <w:t>V) D’autres requêtes</w:t>
      </w:r>
    </w:p>
    <w:p w14:paraId="69569AC4" w14:textId="77777777" w:rsidR="00C57302" w:rsidRDefault="00C57302" w:rsidP="00F4175C">
      <w:pPr>
        <w:rPr>
          <w:color w:val="auto"/>
        </w:rPr>
      </w:pPr>
    </w:p>
    <w:p w14:paraId="3A7C4B90" w14:textId="77777777" w:rsidR="00C57302" w:rsidRPr="00F4175C" w:rsidRDefault="00C57302" w:rsidP="00C57302">
      <w:pPr>
        <w:rPr>
          <w:b/>
          <w:bCs/>
          <w:color w:val="auto"/>
          <w:u w:val="single"/>
        </w:rPr>
      </w:pPr>
      <w:r>
        <w:rPr>
          <w:b/>
          <w:bCs/>
          <w:color w:val="auto"/>
          <w:u w:val="single"/>
        </w:rPr>
        <w:t>Application 14</w:t>
      </w:r>
    </w:p>
    <w:p w14:paraId="4D6B9E8A" w14:textId="77777777" w:rsidR="00C57302" w:rsidRPr="00F4175C" w:rsidRDefault="00C57302" w:rsidP="00C57302">
      <w:pPr>
        <w:rPr>
          <w:color w:val="auto"/>
        </w:rPr>
      </w:pPr>
    </w:p>
    <w:p w14:paraId="34ADFC0F" w14:textId="77777777" w:rsidR="00C57302" w:rsidRPr="00F4175C" w:rsidRDefault="00C57302" w:rsidP="00C57302">
      <w:pPr>
        <w:rPr>
          <w:color w:val="auto"/>
        </w:rPr>
      </w:pPr>
      <w:r w:rsidRPr="00F4175C">
        <w:rPr>
          <w:color w:val="auto"/>
        </w:rPr>
        <w:t>Saisir la requête suivante :</w:t>
      </w:r>
    </w:p>
    <w:p w14:paraId="11ABA2D2" w14:textId="77777777" w:rsidR="00C57302" w:rsidRPr="00E52CDE" w:rsidRDefault="00C57302" w:rsidP="00C57302">
      <w:pPr>
        <w:rPr>
          <w:b/>
          <w:bCs/>
          <w:color w:val="auto"/>
        </w:rPr>
      </w:pPr>
    </w:p>
    <w:p w14:paraId="0091FDD4" w14:textId="77777777" w:rsidR="007F618E" w:rsidRPr="00BD09F6" w:rsidRDefault="007F618E" w:rsidP="007F618E">
      <w:pPr>
        <w:rPr>
          <w:b/>
          <w:bCs/>
          <w:color w:val="auto"/>
          <w:lang w:val="en-GB"/>
        </w:rPr>
      </w:pPr>
      <w:r w:rsidRPr="00BD09F6">
        <w:rPr>
          <w:b/>
          <w:bCs/>
          <w:color w:val="auto"/>
          <w:lang w:val="en-GB"/>
        </w:rPr>
        <w:t xml:space="preserve">SELECT Ref, </w:t>
      </w:r>
      <w:proofErr w:type="spellStart"/>
      <w:r w:rsidRPr="00BD09F6">
        <w:rPr>
          <w:b/>
          <w:bCs/>
          <w:color w:val="auto"/>
          <w:lang w:val="en-GB"/>
        </w:rPr>
        <w:t>Libellé</w:t>
      </w:r>
      <w:proofErr w:type="spellEnd"/>
    </w:p>
    <w:p w14:paraId="7BC34F95" w14:textId="77777777" w:rsidR="007F618E" w:rsidRPr="00BD09F6" w:rsidRDefault="007F618E" w:rsidP="007F618E">
      <w:pPr>
        <w:rPr>
          <w:b/>
          <w:bCs/>
          <w:color w:val="auto"/>
          <w:lang w:val="en-GB"/>
        </w:rPr>
      </w:pPr>
      <w:r w:rsidRPr="00BD09F6">
        <w:rPr>
          <w:b/>
          <w:bCs/>
          <w:color w:val="auto"/>
          <w:lang w:val="en-GB"/>
        </w:rPr>
        <w:t>FROM PRODUIT</w:t>
      </w:r>
    </w:p>
    <w:p w14:paraId="0ED0EF5C" w14:textId="77777777" w:rsidR="00C57302" w:rsidRPr="00BD09F6" w:rsidRDefault="007F618E" w:rsidP="00BD09F6">
      <w:pPr>
        <w:rPr>
          <w:b/>
          <w:bCs/>
          <w:color w:val="auto"/>
          <w:lang w:val="en-GB"/>
        </w:rPr>
      </w:pPr>
      <w:r w:rsidRPr="00BD09F6">
        <w:rPr>
          <w:b/>
          <w:bCs/>
          <w:color w:val="auto"/>
          <w:lang w:val="en-GB"/>
        </w:rPr>
        <w:t xml:space="preserve">ORDER BY </w:t>
      </w:r>
      <w:proofErr w:type="spellStart"/>
      <w:r w:rsidRPr="00BD09F6">
        <w:rPr>
          <w:b/>
          <w:bCs/>
          <w:color w:val="auto"/>
          <w:lang w:val="en-GB"/>
        </w:rPr>
        <w:t>Libellé</w:t>
      </w:r>
      <w:proofErr w:type="spellEnd"/>
      <w:r w:rsidRPr="00BD09F6">
        <w:rPr>
          <w:b/>
          <w:bCs/>
          <w:color w:val="auto"/>
          <w:lang w:val="en-GB"/>
        </w:rPr>
        <w:t xml:space="preserve"> </w:t>
      </w:r>
    </w:p>
    <w:p w14:paraId="007B4E8E" w14:textId="77777777" w:rsidR="007F618E" w:rsidRPr="007F618E" w:rsidRDefault="007F618E" w:rsidP="007F618E">
      <w:pPr>
        <w:rPr>
          <w:color w:val="auto"/>
          <w:lang w:val="en-GB"/>
        </w:rPr>
      </w:pPr>
    </w:p>
    <w:p w14:paraId="15813E8F" w14:textId="77777777" w:rsidR="00C57302" w:rsidRPr="00F4175C" w:rsidRDefault="00C57302" w:rsidP="00BD09F6">
      <w:pPr>
        <w:rPr>
          <w:color w:val="auto"/>
        </w:rPr>
      </w:pPr>
      <w:r>
        <w:rPr>
          <w:color w:val="auto"/>
        </w:rPr>
        <w:t xml:space="preserve">Quelle est l’utilité de la mention </w:t>
      </w:r>
      <w:r w:rsidR="007F618E">
        <w:rPr>
          <w:color w:val="auto"/>
        </w:rPr>
        <w:t>ORDER BY</w:t>
      </w:r>
      <w:r w:rsidR="00BD09F6">
        <w:rPr>
          <w:color w:val="auto"/>
        </w:rPr>
        <w:t xml:space="preserve"> </w:t>
      </w:r>
      <w:r w:rsidRPr="00F4175C">
        <w:rPr>
          <w:color w:val="auto"/>
        </w:rPr>
        <w:t>?</w:t>
      </w:r>
    </w:p>
    <w:p w14:paraId="1A49A46E" w14:textId="77777777" w:rsidR="00C57302" w:rsidRPr="00F4175C" w:rsidRDefault="00C57302" w:rsidP="00C57302">
      <w:pPr>
        <w:rPr>
          <w:color w:val="auto"/>
        </w:rPr>
      </w:pPr>
    </w:p>
    <w:p w14:paraId="1635E2F2" w14:textId="77777777" w:rsidR="007D104F" w:rsidRDefault="007D104F" w:rsidP="00C57302">
      <w:pPr>
        <w:pBdr>
          <w:top w:val="single" w:sz="4" w:space="1" w:color="auto"/>
          <w:left w:val="single" w:sz="4" w:space="4" w:color="auto"/>
          <w:bottom w:val="single" w:sz="4" w:space="1" w:color="auto"/>
          <w:right w:val="single" w:sz="4" w:space="4" w:color="auto"/>
        </w:pBdr>
        <w:rPr>
          <w:color w:val="FF0000"/>
          <w:sz w:val="28"/>
          <w:szCs w:val="28"/>
        </w:rPr>
      </w:pPr>
    </w:p>
    <w:p w14:paraId="2C502AFB" w14:textId="77777777" w:rsidR="00C57302" w:rsidRDefault="007D104F" w:rsidP="00C57302">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Trier les enregistrements d’un champ par ordre croissant</w:t>
      </w:r>
    </w:p>
    <w:p w14:paraId="1A8D9ED6" w14:textId="77777777" w:rsidR="00C57302" w:rsidRPr="00F4175C" w:rsidRDefault="00C57302" w:rsidP="00C57302">
      <w:pPr>
        <w:pBdr>
          <w:top w:val="single" w:sz="4" w:space="1" w:color="auto"/>
          <w:left w:val="single" w:sz="4" w:space="4" w:color="auto"/>
          <w:bottom w:val="single" w:sz="4" w:space="1" w:color="auto"/>
          <w:right w:val="single" w:sz="4" w:space="4" w:color="auto"/>
        </w:pBdr>
        <w:rPr>
          <w:color w:val="auto"/>
        </w:rPr>
      </w:pPr>
    </w:p>
    <w:p w14:paraId="46134A0D" w14:textId="77777777" w:rsidR="00C57302" w:rsidRPr="00F4175C" w:rsidRDefault="00C57302" w:rsidP="00C57302">
      <w:pPr>
        <w:rPr>
          <w:color w:val="auto"/>
        </w:rPr>
      </w:pPr>
    </w:p>
    <w:p w14:paraId="6D0CAFCC" w14:textId="77777777" w:rsidR="00C57302" w:rsidRDefault="00C57302" w:rsidP="00C57302">
      <w:pPr>
        <w:rPr>
          <w:color w:val="auto"/>
        </w:rPr>
      </w:pPr>
    </w:p>
    <w:p w14:paraId="1AC109D1" w14:textId="77777777" w:rsidR="00C57302" w:rsidRPr="00C57302" w:rsidRDefault="00C57302" w:rsidP="00BD09F6">
      <w:pPr>
        <w:rPr>
          <w:b/>
          <w:bCs/>
          <w:i/>
          <w:iCs/>
          <w:color w:val="auto"/>
        </w:rPr>
      </w:pPr>
      <w:r w:rsidRPr="00F4175C">
        <w:rPr>
          <w:color w:val="auto"/>
        </w:rPr>
        <w:t>Enregistrer votre requête</w:t>
      </w:r>
      <w:r w:rsidRPr="00F4175C">
        <w:rPr>
          <w:color w:val="auto"/>
        </w:rPr>
        <w:tab/>
      </w:r>
      <w:r w:rsidR="00BD09F6" w:rsidRPr="00BD09F6">
        <w:rPr>
          <w:b/>
          <w:bCs/>
          <w:i/>
          <w:iCs/>
          <w:color w:val="auto"/>
        </w:rPr>
        <w:t xml:space="preserve">R14 vêtements </w:t>
      </w:r>
      <w:proofErr w:type="spellStart"/>
      <w:r w:rsidR="00BD09F6" w:rsidRPr="00BD09F6">
        <w:rPr>
          <w:b/>
          <w:bCs/>
          <w:i/>
          <w:iCs/>
          <w:color w:val="auto"/>
        </w:rPr>
        <w:t>asc</w:t>
      </w:r>
      <w:proofErr w:type="spellEnd"/>
      <w:r w:rsidRPr="00C57302">
        <w:rPr>
          <w:b/>
          <w:bCs/>
          <w:i/>
          <w:iCs/>
          <w:color w:val="auto"/>
        </w:rPr>
        <w:t xml:space="preserve"> </w:t>
      </w:r>
    </w:p>
    <w:p w14:paraId="7AA24F32" w14:textId="77777777" w:rsidR="00C57302" w:rsidRDefault="00C57302" w:rsidP="00F4175C">
      <w:pPr>
        <w:rPr>
          <w:color w:val="auto"/>
        </w:rPr>
      </w:pPr>
    </w:p>
    <w:p w14:paraId="3FC51AD0" w14:textId="77777777" w:rsidR="00BD09F6" w:rsidRPr="00F4175C" w:rsidRDefault="00BD09F6" w:rsidP="00BD09F6">
      <w:pPr>
        <w:rPr>
          <w:b/>
          <w:bCs/>
          <w:color w:val="auto"/>
          <w:u w:val="single"/>
        </w:rPr>
      </w:pPr>
      <w:r>
        <w:rPr>
          <w:b/>
          <w:bCs/>
          <w:color w:val="auto"/>
          <w:u w:val="single"/>
        </w:rPr>
        <w:t>Application 15</w:t>
      </w:r>
    </w:p>
    <w:p w14:paraId="07A27BE7" w14:textId="77777777" w:rsidR="00BD09F6" w:rsidRPr="00F4175C" w:rsidRDefault="00BD09F6" w:rsidP="00BD09F6">
      <w:pPr>
        <w:rPr>
          <w:color w:val="auto"/>
        </w:rPr>
      </w:pPr>
    </w:p>
    <w:p w14:paraId="7F77F454" w14:textId="77777777" w:rsidR="00BD09F6" w:rsidRPr="00F4175C" w:rsidRDefault="00BD09F6" w:rsidP="00BD09F6">
      <w:pPr>
        <w:rPr>
          <w:color w:val="auto"/>
        </w:rPr>
      </w:pPr>
      <w:r w:rsidRPr="00F4175C">
        <w:rPr>
          <w:color w:val="auto"/>
        </w:rPr>
        <w:t>Saisir la requête suivante :</w:t>
      </w:r>
    </w:p>
    <w:p w14:paraId="37E5292F" w14:textId="77777777" w:rsidR="00BD09F6" w:rsidRPr="00E52CDE" w:rsidRDefault="00BD09F6" w:rsidP="00BD09F6">
      <w:pPr>
        <w:rPr>
          <w:b/>
          <w:bCs/>
          <w:color w:val="auto"/>
        </w:rPr>
      </w:pPr>
    </w:p>
    <w:p w14:paraId="6D69D4DA" w14:textId="77777777" w:rsidR="00BD09F6" w:rsidRPr="00BD09F6" w:rsidRDefault="00BD09F6" w:rsidP="00BD09F6">
      <w:pPr>
        <w:rPr>
          <w:b/>
          <w:bCs/>
          <w:color w:val="auto"/>
          <w:lang w:val="en-GB"/>
        </w:rPr>
      </w:pPr>
      <w:r w:rsidRPr="00BD09F6">
        <w:rPr>
          <w:b/>
          <w:bCs/>
          <w:color w:val="auto"/>
          <w:lang w:val="en-GB"/>
        </w:rPr>
        <w:t xml:space="preserve">SELECT Ref, </w:t>
      </w:r>
      <w:proofErr w:type="spellStart"/>
      <w:r w:rsidRPr="00BD09F6">
        <w:rPr>
          <w:b/>
          <w:bCs/>
          <w:color w:val="auto"/>
          <w:lang w:val="en-GB"/>
        </w:rPr>
        <w:t>Libellé</w:t>
      </w:r>
      <w:proofErr w:type="spellEnd"/>
    </w:p>
    <w:p w14:paraId="101794CD" w14:textId="77777777" w:rsidR="00BD09F6" w:rsidRPr="00BD09F6" w:rsidRDefault="00BD09F6" w:rsidP="00BD09F6">
      <w:pPr>
        <w:rPr>
          <w:b/>
          <w:bCs/>
          <w:color w:val="auto"/>
          <w:lang w:val="en-GB"/>
        </w:rPr>
      </w:pPr>
      <w:r w:rsidRPr="00BD09F6">
        <w:rPr>
          <w:b/>
          <w:bCs/>
          <w:color w:val="auto"/>
          <w:lang w:val="en-GB"/>
        </w:rPr>
        <w:t>FROM PRODUIT</w:t>
      </w:r>
    </w:p>
    <w:p w14:paraId="73B43BA2" w14:textId="77777777" w:rsidR="00BD09F6" w:rsidRPr="00BD09F6" w:rsidRDefault="00BD09F6" w:rsidP="00BD09F6">
      <w:pPr>
        <w:rPr>
          <w:b/>
          <w:bCs/>
          <w:color w:val="auto"/>
        </w:rPr>
      </w:pPr>
      <w:r w:rsidRPr="00BD09F6">
        <w:rPr>
          <w:b/>
          <w:bCs/>
          <w:color w:val="auto"/>
        </w:rPr>
        <w:t xml:space="preserve">ORDER BY Libellé </w:t>
      </w:r>
      <w:r>
        <w:rPr>
          <w:b/>
          <w:bCs/>
          <w:color w:val="auto"/>
        </w:rPr>
        <w:t>DESC</w:t>
      </w:r>
    </w:p>
    <w:p w14:paraId="6460BAC6" w14:textId="77777777" w:rsidR="00BD09F6" w:rsidRPr="00BD09F6" w:rsidRDefault="00BD09F6" w:rsidP="00BD09F6">
      <w:pPr>
        <w:rPr>
          <w:color w:val="auto"/>
        </w:rPr>
      </w:pPr>
    </w:p>
    <w:p w14:paraId="6DEA20C2" w14:textId="77777777" w:rsidR="00BD09F6" w:rsidRPr="00F4175C" w:rsidRDefault="00BD09F6" w:rsidP="00BD09F6">
      <w:pPr>
        <w:rPr>
          <w:color w:val="auto"/>
        </w:rPr>
      </w:pPr>
      <w:r>
        <w:rPr>
          <w:color w:val="auto"/>
        </w:rPr>
        <w:t xml:space="preserve">Quelle est l’utilité de la mention ORDER BY … DESC </w:t>
      </w:r>
      <w:r w:rsidRPr="00F4175C">
        <w:rPr>
          <w:color w:val="auto"/>
        </w:rPr>
        <w:t>?</w:t>
      </w:r>
    </w:p>
    <w:p w14:paraId="49F7A2B8" w14:textId="77777777" w:rsidR="00BD09F6" w:rsidRPr="00F4175C" w:rsidRDefault="00BD09F6" w:rsidP="00BD09F6">
      <w:pPr>
        <w:rPr>
          <w:color w:val="auto"/>
        </w:rPr>
      </w:pPr>
    </w:p>
    <w:p w14:paraId="3C2A4A94" w14:textId="77777777" w:rsidR="00BD09F6" w:rsidRPr="00F4175C" w:rsidRDefault="00BD09F6" w:rsidP="00BD09F6">
      <w:pPr>
        <w:pBdr>
          <w:top w:val="single" w:sz="4" w:space="1" w:color="auto"/>
          <w:left w:val="single" w:sz="4" w:space="4" w:color="auto"/>
          <w:bottom w:val="single" w:sz="4" w:space="1" w:color="auto"/>
          <w:right w:val="single" w:sz="4" w:space="4" w:color="auto"/>
        </w:pBdr>
        <w:rPr>
          <w:color w:val="auto"/>
        </w:rPr>
      </w:pPr>
    </w:p>
    <w:p w14:paraId="3D7BF286" w14:textId="77777777" w:rsidR="00BD09F6" w:rsidRDefault="007D104F" w:rsidP="007D104F">
      <w:pPr>
        <w:pBdr>
          <w:top w:val="single" w:sz="4" w:space="1" w:color="auto"/>
          <w:left w:val="single" w:sz="4" w:space="4" w:color="auto"/>
          <w:bottom w:val="single" w:sz="4" w:space="1" w:color="auto"/>
          <w:right w:val="single" w:sz="4" w:space="4" w:color="auto"/>
        </w:pBdr>
        <w:rPr>
          <w:color w:val="FFFFFF"/>
        </w:rPr>
      </w:pPr>
      <w:r>
        <w:rPr>
          <w:color w:val="FFFFFF"/>
          <w:sz w:val="28"/>
          <w:szCs w:val="28"/>
        </w:rPr>
        <w:t>Trier les enregistrements d’un champ par ordre décroissant</w:t>
      </w:r>
    </w:p>
    <w:p w14:paraId="5713C197" w14:textId="77777777" w:rsidR="00BD09F6" w:rsidRPr="00F4175C" w:rsidRDefault="00BD09F6" w:rsidP="00BD09F6">
      <w:pPr>
        <w:pBdr>
          <w:top w:val="single" w:sz="4" w:space="1" w:color="auto"/>
          <w:left w:val="single" w:sz="4" w:space="4" w:color="auto"/>
          <w:bottom w:val="single" w:sz="4" w:space="1" w:color="auto"/>
          <w:right w:val="single" w:sz="4" w:space="4" w:color="auto"/>
        </w:pBdr>
        <w:rPr>
          <w:color w:val="auto"/>
        </w:rPr>
      </w:pPr>
    </w:p>
    <w:p w14:paraId="2BF69F90" w14:textId="77777777" w:rsidR="00BD09F6" w:rsidRPr="00F4175C" w:rsidRDefault="00BD09F6" w:rsidP="00BD09F6">
      <w:pPr>
        <w:rPr>
          <w:color w:val="auto"/>
        </w:rPr>
      </w:pPr>
    </w:p>
    <w:p w14:paraId="2F542BC2" w14:textId="77777777" w:rsidR="00BD09F6" w:rsidRDefault="00BD09F6" w:rsidP="00BD09F6">
      <w:pPr>
        <w:rPr>
          <w:color w:val="auto"/>
        </w:rPr>
      </w:pPr>
    </w:p>
    <w:p w14:paraId="4B1F8027" w14:textId="77777777" w:rsidR="00BD09F6" w:rsidRDefault="00BD09F6" w:rsidP="00BD09F6">
      <w:pPr>
        <w:rPr>
          <w:b/>
          <w:bCs/>
          <w:i/>
          <w:iCs/>
          <w:color w:val="auto"/>
        </w:rPr>
      </w:pPr>
      <w:r w:rsidRPr="00F4175C">
        <w:rPr>
          <w:color w:val="auto"/>
        </w:rPr>
        <w:t>Enregistrer votre requête</w:t>
      </w:r>
      <w:r w:rsidRPr="00F4175C">
        <w:rPr>
          <w:color w:val="auto"/>
        </w:rPr>
        <w:tab/>
      </w:r>
      <w:r w:rsidRPr="00BD09F6">
        <w:rPr>
          <w:b/>
          <w:bCs/>
          <w:i/>
          <w:iCs/>
          <w:color w:val="auto"/>
        </w:rPr>
        <w:t>R1</w:t>
      </w:r>
      <w:r>
        <w:rPr>
          <w:b/>
          <w:bCs/>
          <w:i/>
          <w:iCs/>
          <w:color w:val="auto"/>
        </w:rPr>
        <w:t>5</w:t>
      </w:r>
      <w:r w:rsidRPr="00BD09F6">
        <w:rPr>
          <w:b/>
          <w:bCs/>
          <w:i/>
          <w:iCs/>
          <w:color w:val="auto"/>
        </w:rPr>
        <w:t xml:space="preserve"> vêtements </w:t>
      </w:r>
      <w:proofErr w:type="spellStart"/>
      <w:r>
        <w:rPr>
          <w:b/>
          <w:bCs/>
          <w:i/>
          <w:iCs/>
          <w:color w:val="auto"/>
        </w:rPr>
        <w:t>desc</w:t>
      </w:r>
      <w:proofErr w:type="spellEnd"/>
      <w:r w:rsidRPr="00C57302">
        <w:rPr>
          <w:b/>
          <w:bCs/>
          <w:i/>
          <w:iCs/>
          <w:color w:val="auto"/>
        </w:rPr>
        <w:t xml:space="preserve"> </w:t>
      </w:r>
    </w:p>
    <w:p w14:paraId="1284275F" w14:textId="77777777" w:rsidR="00BD09F6" w:rsidRDefault="00BD09F6" w:rsidP="00BD09F6">
      <w:pPr>
        <w:rPr>
          <w:b/>
          <w:bCs/>
          <w:i/>
          <w:iCs/>
          <w:color w:val="auto"/>
        </w:rPr>
      </w:pPr>
    </w:p>
    <w:p w14:paraId="72E71AC3" w14:textId="77777777" w:rsidR="00BD09F6" w:rsidRPr="00C57302" w:rsidRDefault="00BD09F6" w:rsidP="00BD09F6">
      <w:pPr>
        <w:rPr>
          <w:b/>
          <w:bCs/>
          <w:i/>
          <w:iCs/>
          <w:color w:val="auto"/>
        </w:rPr>
      </w:pPr>
    </w:p>
    <w:p w14:paraId="26FA8DF9" w14:textId="77777777" w:rsidR="00BD09F6" w:rsidRPr="00F4175C" w:rsidRDefault="00BD09F6" w:rsidP="00BD09F6">
      <w:pPr>
        <w:rPr>
          <w:b/>
          <w:bCs/>
          <w:color w:val="auto"/>
          <w:u w:val="single"/>
        </w:rPr>
      </w:pPr>
      <w:r>
        <w:rPr>
          <w:b/>
          <w:bCs/>
          <w:color w:val="auto"/>
          <w:u w:val="single"/>
        </w:rPr>
        <w:t>Application 1</w:t>
      </w:r>
      <w:r w:rsidR="001F5E22">
        <w:rPr>
          <w:b/>
          <w:bCs/>
          <w:color w:val="auto"/>
          <w:u w:val="single"/>
        </w:rPr>
        <w:t>6</w:t>
      </w:r>
    </w:p>
    <w:p w14:paraId="752548EB" w14:textId="77777777" w:rsidR="00BD09F6" w:rsidRDefault="00BD09F6" w:rsidP="00BD09F6">
      <w:pPr>
        <w:rPr>
          <w:color w:val="000000"/>
        </w:rPr>
      </w:pPr>
    </w:p>
    <w:p w14:paraId="326B59CE" w14:textId="77777777" w:rsidR="00BD09F6" w:rsidRPr="00066CDB" w:rsidRDefault="00BD09F6" w:rsidP="00BD09F6">
      <w:pPr>
        <w:rPr>
          <w:color w:val="auto"/>
        </w:rPr>
      </w:pPr>
    </w:p>
    <w:p w14:paraId="5B61062E" w14:textId="77777777" w:rsidR="00BD09F6" w:rsidRPr="00066CDB" w:rsidRDefault="00BD09F6" w:rsidP="00BD09F6">
      <w:pPr>
        <w:rPr>
          <w:color w:val="auto"/>
        </w:rPr>
      </w:pPr>
      <w:r w:rsidRPr="00066CDB">
        <w:rPr>
          <w:color w:val="auto"/>
        </w:rPr>
        <w:t>Affic</w:t>
      </w:r>
      <w:r>
        <w:rPr>
          <w:color w:val="auto"/>
        </w:rPr>
        <w:t>her tous les champs de la table produits classés de l’article le plus cher à celui le moins cher</w:t>
      </w:r>
    </w:p>
    <w:p w14:paraId="34370474" w14:textId="77777777" w:rsidR="00BD09F6" w:rsidRDefault="00BD09F6" w:rsidP="00BD09F6">
      <w:pPr>
        <w:rPr>
          <w:b/>
          <w:bCs/>
          <w:i/>
          <w:iCs/>
          <w:color w:val="auto"/>
        </w:rPr>
      </w:pPr>
    </w:p>
    <w:p w14:paraId="3DB2A5A4" w14:textId="77777777" w:rsidR="00BD09F6" w:rsidRPr="00F4175C" w:rsidRDefault="00BD09F6" w:rsidP="00BD09F6">
      <w:pPr>
        <w:rPr>
          <w:color w:val="auto"/>
        </w:rPr>
      </w:pPr>
      <w:r w:rsidRPr="00F4175C">
        <w:rPr>
          <w:color w:val="auto"/>
        </w:rPr>
        <w:t>Quelle requête doit-on saisir ?</w:t>
      </w:r>
    </w:p>
    <w:p w14:paraId="098953B5" w14:textId="77777777" w:rsidR="00BD09F6" w:rsidRPr="00F4175C" w:rsidRDefault="00BD09F6" w:rsidP="00BD09F6">
      <w:pPr>
        <w:rPr>
          <w:color w:val="auto"/>
        </w:rPr>
      </w:pPr>
    </w:p>
    <w:p w14:paraId="745CF309" w14:textId="77777777" w:rsidR="00BD09F6" w:rsidRPr="00F4175C" w:rsidRDefault="00BD09F6" w:rsidP="00BD09F6">
      <w:pPr>
        <w:pBdr>
          <w:top w:val="single" w:sz="4" w:space="1" w:color="auto"/>
          <w:left w:val="single" w:sz="4" w:space="4" w:color="auto"/>
          <w:bottom w:val="single" w:sz="4" w:space="1" w:color="auto"/>
          <w:right w:val="single" w:sz="4" w:space="4" w:color="auto"/>
        </w:pBdr>
        <w:rPr>
          <w:color w:val="auto"/>
        </w:rPr>
      </w:pPr>
    </w:p>
    <w:p w14:paraId="2CE48786" w14:textId="77777777" w:rsidR="007D104F" w:rsidRDefault="007D104F" w:rsidP="007D104F">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SELECT *</w:t>
      </w:r>
    </w:p>
    <w:p w14:paraId="562FDED8" w14:textId="77777777" w:rsidR="007D104F" w:rsidRDefault="007D104F" w:rsidP="007D104F">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FROM PRODUIT</w:t>
      </w:r>
    </w:p>
    <w:p w14:paraId="0584E308" w14:textId="77777777" w:rsidR="00BD09F6" w:rsidRDefault="007D104F" w:rsidP="007D104F">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 xml:space="preserve">ORDER BY </w:t>
      </w:r>
      <w:proofErr w:type="spellStart"/>
      <w:r>
        <w:rPr>
          <w:color w:val="FFFFFF"/>
          <w:sz w:val="28"/>
          <w:szCs w:val="28"/>
        </w:rPr>
        <w:t>PrixVente</w:t>
      </w:r>
      <w:proofErr w:type="spellEnd"/>
      <w:r>
        <w:rPr>
          <w:color w:val="FFFFFF"/>
          <w:sz w:val="28"/>
          <w:szCs w:val="28"/>
        </w:rPr>
        <w:t xml:space="preserve"> DESC</w:t>
      </w:r>
    </w:p>
    <w:p w14:paraId="56066639" w14:textId="77777777" w:rsidR="00BD09F6" w:rsidRPr="007D104F" w:rsidRDefault="00BD09F6" w:rsidP="00BD09F6">
      <w:pPr>
        <w:pBdr>
          <w:top w:val="single" w:sz="4" w:space="1" w:color="auto"/>
          <w:left w:val="single" w:sz="4" w:space="4" w:color="auto"/>
          <w:bottom w:val="single" w:sz="4" w:space="1" w:color="auto"/>
          <w:right w:val="single" w:sz="4" w:space="4" w:color="auto"/>
        </w:pBdr>
        <w:rPr>
          <w:color w:val="auto"/>
          <w:lang w:val="en-GB"/>
        </w:rPr>
      </w:pPr>
    </w:p>
    <w:p w14:paraId="4E8C7B03" w14:textId="77777777" w:rsidR="00BD09F6" w:rsidRPr="007D104F" w:rsidRDefault="00BD09F6" w:rsidP="00BD09F6">
      <w:pPr>
        <w:rPr>
          <w:color w:val="auto"/>
          <w:lang w:val="en-GB"/>
        </w:rPr>
      </w:pPr>
    </w:p>
    <w:p w14:paraId="7E5807EA" w14:textId="77777777" w:rsidR="00BD09F6" w:rsidRPr="001F5E22" w:rsidRDefault="00BD09F6" w:rsidP="001F5E22">
      <w:pPr>
        <w:rPr>
          <w:b/>
          <w:bCs/>
          <w:i/>
          <w:iCs/>
          <w:color w:val="auto"/>
        </w:rPr>
      </w:pPr>
      <w:r w:rsidRPr="00F4175C">
        <w:rPr>
          <w:color w:val="auto"/>
        </w:rPr>
        <w:t>Enregistrer votre requête</w:t>
      </w:r>
      <w:r w:rsidRPr="00F4175C">
        <w:rPr>
          <w:color w:val="auto"/>
        </w:rPr>
        <w:tab/>
      </w:r>
      <w:r w:rsidR="001F5E22" w:rsidRPr="001F5E22">
        <w:rPr>
          <w:b/>
          <w:bCs/>
          <w:i/>
          <w:iCs/>
          <w:color w:val="auto"/>
        </w:rPr>
        <w:t>R16 Produits ordre décroissant</w:t>
      </w:r>
    </w:p>
    <w:p w14:paraId="12349672" w14:textId="77777777" w:rsidR="001F5E22" w:rsidRPr="00F4175C" w:rsidRDefault="00270BF7" w:rsidP="001F5E22">
      <w:pPr>
        <w:rPr>
          <w:b/>
          <w:bCs/>
          <w:color w:val="auto"/>
          <w:u w:val="single"/>
        </w:rPr>
      </w:pPr>
      <w:r>
        <w:rPr>
          <w:color w:val="auto"/>
        </w:rPr>
        <w:br w:type="page"/>
      </w:r>
      <w:r w:rsidR="001F5E22">
        <w:rPr>
          <w:b/>
          <w:bCs/>
          <w:color w:val="auto"/>
          <w:u w:val="single"/>
        </w:rPr>
        <w:lastRenderedPageBreak/>
        <w:t>Application 17</w:t>
      </w:r>
    </w:p>
    <w:p w14:paraId="067C3F67" w14:textId="77777777" w:rsidR="001F5E22" w:rsidRPr="00F4175C" w:rsidRDefault="001F5E22" w:rsidP="001F5E22">
      <w:pPr>
        <w:rPr>
          <w:color w:val="auto"/>
        </w:rPr>
      </w:pPr>
    </w:p>
    <w:p w14:paraId="6798F76E" w14:textId="77777777" w:rsidR="001F5E22" w:rsidRPr="00F4175C" w:rsidRDefault="001F5E22" w:rsidP="001F5E22">
      <w:pPr>
        <w:rPr>
          <w:color w:val="auto"/>
        </w:rPr>
      </w:pPr>
      <w:r>
        <w:rPr>
          <w:color w:val="auto"/>
        </w:rPr>
        <w:t>Afficher le libellé de tous les produits</w:t>
      </w:r>
    </w:p>
    <w:p w14:paraId="72592CD2" w14:textId="77777777" w:rsidR="001F5E22" w:rsidRPr="00E52CDE" w:rsidRDefault="001F5E22" w:rsidP="001F5E22">
      <w:pPr>
        <w:rPr>
          <w:b/>
          <w:bCs/>
          <w:color w:val="auto"/>
        </w:rPr>
      </w:pPr>
    </w:p>
    <w:p w14:paraId="621969C6" w14:textId="77777777" w:rsidR="001F5E22" w:rsidRPr="00F4175C" w:rsidRDefault="001F5E22" w:rsidP="001F5E22">
      <w:pPr>
        <w:rPr>
          <w:color w:val="auto"/>
        </w:rPr>
      </w:pPr>
      <w:r w:rsidRPr="00F4175C">
        <w:rPr>
          <w:color w:val="auto"/>
        </w:rPr>
        <w:t>Quelle requête doit-on saisir ?</w:t>
      </w:r>
    </w:p>
    <w:p w14:paraId="03FBC9F1" w14:textId="77777777" w:rsidR="001F5E22" w:rsidRPr="001F5E22" w:rsidRDefault="001F5E22" w:rsidP="001F5E22">
      <w:pPr>
        <w:rPr>
          <w:color w:val="auto"/>
        </w:rPr>
      </w:pPr>
    </w:p>
    <w:p w14:paraId="6D7EE370" w14:textId="77777777" w:rsidR="001F5E22" w:rsidRPr="00F4175C" w:rsidRDefault="001F5E22" w:rsidP="001F5E22">
      <w:pPr>
        <w:rPr>
          <w:color w:val="auto"/>
        </w:rPr>
      </w:pPr>
    </w:p>
    <w:p w14:paraId="37E82511" w14:textId="77777777" w:rsidR="001F5E22" w:rsidRPr="00F4175C" w:rsidRDefault="001F5E22" w:rsidP="001F5E22">
      <w:pPr>
        <w:pBdr>
          <w:top w:val="single" w:sz="4" w:space="1" w:color="auto"/>
          <w:left w:val="single" w:sz="4" w:space="4" w:color="auto"/>
          <w:bottom w:val="single" w:sz="4" w:space="1" w:color="auto"/>
          <w:right w:val="single" w:sz="4" w:space="4" w:color="auto"/>
        </w:pBdr>
        <w:rPr>
          <w:color w:val="auto"/>
        </w:rPr>
      </w:pPr>
    </w:p>
    <w:p w14:paraId="5FE2CDDF" w14:textId="77777777" w:rsidR="007D104F" w:rsidRDefault="007D104F" w:rsidP="007D104F">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SELECT Libellé</w:t>
      </w:r>
    </w:p>
    <w:p w14:paraId="1B00D5E8" w14:textId="77777777" w:rsidR="001F5E22" w:rsidRDefault="007D104F" w:rsidP="007D104F">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FROM PRODUIT</w:t>
      </w:r>
    </w:p>
    <w:p w14:paraId="0A1ADC5B" w14:textId="77777777" w:rsidR="001F5E22" w:rsidRPr="00F4175C" w:rsidRDefault="001F5E22" w:rsidP="001F5E22">
      <w:pPr>
        <w:pBdr>
          <w:top w:val="single" w:sz="4" w:space="1" w:color="auto"/>
          <w:left w:val="single" w:sz="4" w:space="4" w:color="auto"/>
          <w:bottom w:val="single" w:sz="4" w:space="1" w:color="auto"/>
          <w:right w:val="single" w:sz="4" w:space="4" w:color="auto"/>
        </w:pBdr>
        <w:rPr>
          <w:color w:val="auto"/>
        </w:rPr>
      </w:pPr>
    </w:p>
    <w:p w14:paraId="438455F1" w14:textId="77777777" w:rsidR="001F5E22" w:rsidRDefault="001F5E22" w:rsidP="001F5E22">
      <w:pPr>
        <w:rPr>
          <w:color w:val="auto"/>
        </w:rPr>
      </w:pPr>
    </w:p>
    <w:p w14:paraId="46E1D1F2" w14:textId="77777777" w:rsidR="001F5E22" w:rsidRPr="00F02262" w:rsidRDefault="001F5E22" w:rsidP="001F5E22">
      <w:pPr>
        <w:rPr>
          <w:color w:val="auto"/>
        </w:rPr>
      </w:pPr>
    </w:p>
    <w:p w14:paraId="6040111F" w14:textId="77777777" w:rsidR="001F5E22" w:rsidRPr="00F02262" w:rsidRDefault="001F5E22" w:rsidP="001F5E22">
      <w:pPr>
        <w:rPr>
          <w:b/>
          <w:bCs/>
          <w:i/>
          <w:iCs/>
          <w:color w:val="auto"/>
        </w:rPr>
      </w:pPr>
      <w:r w:rsidRPr="00F02262">
        <w:rPr>
          <w:b/>
          <w:bCs/>
          <w:i/>
          <w:iCs/>
          <w:color w:val="auto"/>
          <w:u w:val="single"/>
        </w:rPr>
        <w:t>Problème</w:t>
      </w:r>
      <w:r w:rsidRPr="00F02262">
        <w:rPr>
          <w:b/>
          <w:bCs/>
          <w:i/>
          <w:iCs/>
          <w:color w:val="auto"/>
        </w:rPr>
        <w:t> : Le même produit apparaît plusieurs fois</w:t>
      </w:r>
    </w:p>
    <w:p w14:paraId="14DDB4CC" w14:textId="77777777" w:rsidR="001F5E22" w:rsidRPr="00F02262" w:rsidRDefault="001F5E22" w:rsidP="001F5E22">
      <w:pPr>
        <w:rPr>
          <w:color w:val="auto"/>
        </w:rPr>
      </w:pPr>
    </w:p>
    <w:p w14:paraId="186DA41E" w14:textId="77777777" w:rsidR="001F5E22" w:rsidRPr="00F02262" w:rsidRDefault="001F5E22" w:rsidP="001F5E22">
      <w:pPr>
        <w:rPr>
          <w:color w:val="auto"/>
        </w:rPr>
      </w:pPr>
      <w:r w:rsidRPr="00F02262">
        <w:rPr>
          <w:color w:val="auto"/>
        </w:rPr>
        <w:t xml:space="preserve">Pour éviter les doublons, on va remplacer </w:t>
      </w:r>
      <w:r w:rsidRPr="00F02262">
        <w:rPr>
          <w:b/>
          <w:bCs/>
          <w:color w:val="auto"/>
        </w:rPr>
        <w:t>SELECT</w:t>
      </w:r>
      <w:r w:rsidRPr="00F02262">
        <w:rPr>
          <w:color w:val="auto"/>
        </w:rPr>
        <w:t xml:space="preserve"> </w:t>
      </w:r>
      <w:proofErr w:type="gramStart"/>
      <w:r w:rsidRPr="00F02262">
        <w:rPr>
          <w:color w:val="auto"/>
        </w:rPr>
        <w:t xml:space="preserve">par  </w:t>
      </w:r>
      <w:r w:rsidRPr="00F02262">
        <w:rPr>
          <w:b/>
          <w:bCs/>
          <w:color w:val="auto"/>
        </w:rPr>
        <w:t>SELECT</w:t>
      </w:r>
      <w:proofErr w:type="gramEnd"/>
      <w:r w:rsidRPr="00F02262">
        <w:rPr>
          <w:b/>
          <w:bCs/>
          <w:color w:val="auto"/>
        </w:rPr>
        <w:t xml:space="preserve"> DISTINCT</w:t>
      </w:r>
      <w:r w:rsidRPr="00F02262">
        <w:rPr>
          <w:color w:val="auto"/>
        </w:rPr>
        <w:t xml:space="preserve"> </w:t>
      </w:r>
    </w:p>
    <w:p w14:paraId="413DDA9B" w14:textId="77777777" w:rsidR="001F5E22" w:rsidRPr="00F02262" w:rsidRDefault="001F5E22" w:rsidP="001F5E22">
      <w:pPr>
        <w:rPr>
          <w:color w:val="auto"/>
        </w:rPr>
      </w:pPr>
    </w:p>
    <w:p w14:paraId="7CF83FA0" w14:textId="77777777" w:rsidR="001F5E22" w:rsidRPr="00F02262" w:rsidRDefault="001F5E22" w:rsidP="001F5E22">
      <w:pPr>
        <w:rPr>
          <w:color w:val="auto"/>
        </w:rPr>
      </w:pPr>
      <w:r w:rsidRPr="00F02262">
        <w:rPr>
          <w:color w:val="auto"/>
        </w:rPr>
        <w:t>Comment se présentera la requête une fois modifiée ?</w:t>
      </w:r>
    </w:p>
    <w:p w14:paraId="5AADDCBA" w14:textId="77777777" w:rsidR="001F5E22" w:rsidRPr="00F02262" w:rsidRDefault="001F5E22" w:rsidP="001F5E22">
      <w:pPr>
        <w:rPr>
          <w:color w:val="auto"/>
        </w:rPr>
      </w:pPr>
    </w:p>
    <w:p w14:paraId="5AF9B24C" w14:textId="77777777" w:rsidR="001F5E22" w:rsidRPr="00F4175C" w:rsidRDefault="001F5E22" w:rsidP="001F5E22">
      <w:pPr>
        <w:rPr>
          <w:color w:val="auto"/>
        </w:rPr>
      </w:pPr>
    </w:p>
    <w:p w14:paraId="3839E893" w14:textId="77777777" w:rsidR="001F5E22" w:rsidRPr="00F4175C" w:rsidRDefault="001F5E22" w:rsidP="001F5E22">
      <w:pPr>
        <w:pBdr>
          <w:top w:val="single" w:sz="4" w:space="1" w:color="auto"/>
          <w:left w:val="single" w:sz="4" w:space="4" w:color="auto"/>
          <w:bottom w:val="single" w:sz="4" w:space="1" w:color="auto"/>
          <w:right w:val="single" w:sz="4" w:space="4" w:color="auto"/>
        </w:pBdr>
        <w:rPr>
          <w:color w:val="auto"/>
        </w:rPr>
      </w:pPr>
    </w:p>
    <w:p w14:paraId="209C1683" w14:textId="77777777" w:rsidR="007D104F" w:rsidRDefault="007D104F" w:rsidP="007D104F">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SELECT DISTINCT Libellé</w:t>
      </w:r>
    </w:p>
    <w:p w14:paraId="1F186187" w14:textId="77777777" w:rsidR="001F5E22" w:rsidRDefault="007D104F" w:rsidP="00186884">
      <w:pPr>
        <w:pBdr>
          <w:top w:val="single" w:sz="4" w:space="1" w:color="auto"/>
          <w:left w:val="single" w:sz="4" w:space="4" w:color="auto"/>
          <w:bottom w:val="single" w:sz="4" w:space="1" w:color="auto"/>
          <w:right w:val="single" w:sz="4" w:space="4" w:color="auto"/>
        </w:pBdr>
        <w:rPr>
          <w:color w:val="FFFFFF"/>
        </w:rPr>
      </w:pPr>
      <w:r>
        <w:rPr>
          <w:color w:val="FFFFFF"/>
          <w:sz w:val="28"/>
          <w:szCs w:val="28"/>
        </w:rPr>
        <w:t>FROM PRODUIT</w:t>
      </w:r>
    </w:p>
    <w:p w14:paraId="05624BE4" w14:textId="77777777" w:rsidR="001F5E22" w:rsidRPr="00F4175C" w:rsidRDefault="001F5E22" w:rsidP="001F5E22">
      <w:pPr>
        <w:pBdr>
          <w:top w:val="single" w:sz="4" w:space="1" w:color="auto"/>
          <w:left w:val="single" w:sz="4" w:space="4" w:color="auto"/>
          <w:bottom w:val="single" w:sz="4" w:space="1" w:color="auto"/>
          <w:right w:val="single" w:sz="4" w:space="4" w:color="auto"/>
        </w:pBdr>
        <w:rPr>
          <w:color w:val="auto"/>
        </w:rPr>
      </w:pPr>
    </w:p>
    <w:p w14:paraId="2706271F" w14:textId="77777777" w:rsidR="001F5E22" w:rsidRDefault="001F5E22" w:rsidP="001F5E22">
      <w:pPr>
        <w:rPr>
          <w:color w:val="auto"/>
        </w:rPr>
      </w:pPr>
    </w:p>
    <w:p w14:paraId="32179A11" w14:textId="77777777" w:rsidR="001F5E22" w:rsidRDefault="001F5E22" w:rsidP="001F5E22">
      <w:pPr>
        <w:rPr>
          <w:color w:val="auto"/>
        </w:rPr>
      </w:pPr>
    </w:p>
    <w:p w14:paraId="4E7E54CB" w14:textId="77777777" w:rsidR="001F5E22" w:rsidRPr="002208FE" w:rsidRDefault="001F5E22" w:rsidP="002208FE">
      <w:pPr>
        <w:rPr>
          <w:b/>
          <w:bCs/>
          <w:i/>
          <w:iCs/>
          <w:color w:val="auto"/>
        </w:rPr>
      </w:pPr>
      <w:r w:rsidRPr="00F4175C">
        <w:rPr>
          <w:color w:val="auto"/>
        </w:rPr>
        <w:t>Enregistrer votre requête</w:t>
      </w:r>
      <w:r w:rsidRPr="00F4175C">
        <w:rPr>
          <w:color w:val="auto"/>
        </w:rPr>
        <w:tab/>
      </w:r>
      <w:r w:rsidR="002208FE" w:rsidRPr="002208FE">
        <w:rPr>
          <w:b/>
          <w:bCs/>
          <w:i/>
          <w:iCs/>
          <w:color w:val="auto"/>
        </w:rPr>
        <w:t>R17 Liste des produits</w:t>
      </w:r>
    </w:p>
    <w:p w14:paraId="5F87C8AF" w14:textId="77777777" w:rsidR="00270BF7" w:rsidRDefault="00270BF7" w:rsidP="00F4175C">
      <w:pPr>
        <w:rPr>
          <w:color w:val="auto"/>
        </w:rPr>
      </w:pPr>
    </w:p>
    <w:p w14:paraId="772AD2B7" w14:textId="77777777" w:rsidR="004D0E3E" w:rsidRPr="00F4175C" w:rsidRDefault="004D0E3E" w:rsidP="004D0E3E">
      <w:pPr>
        <w:rPr>
          <w:b/>
          <w:bCs/>
          <w:color w:val="auto"/>
          <w:u w:val="single"/>
        </w:rPr>
      </w:pPr>
      <w:r>
        <w:rPr>
          <w:b/>
          <w:bCs/>
          <w:color w:val="auto"/>
          <w:u w:val="single"/>
        </w:rPr>
        <w:t>Application 18</w:t>
      </w:r>
    </w:p>
    <w:p w14:paraId="40E29AF6" w14:textId="77777777" w:rsidR="004D0E3E" w:rsidRPr="00F4175C" w:rsidRDefault="004D0E3E" w:rsidP="004D0E3E">
      <w:pPr>
        <w:rPr>
          <w:color w:val="auto"/>
        </w:rPr>
      </w:pPr>
    </w:p>
    <w:p w14:paraId="505F992C" w14:textId="77777777" w:rsidR="004D0E3E" w:rsidRPr="00F4175C" w:rsidRDefault="004D0E3E" w:rsidP="004D0E3E">
      <w:pPr>
        <w:rPr>
          <w:color w:val="auto"/>
        </w:rPr>
      </w:pPr>
      <w:r w:rsidRPr="00F4175C">
        <w:rPr>
          <w:color w:val="auto"/>
        </w:rPr>
        <w:t>Saisir la requête suivante :</w:t>
      </w:r>
    </w:p>
    <w:p w14:paraId="7E840399" w14:textId="77777777" w:rsidR="004D0E3E" w:rsidRDefault="004D0E3E" w:rsidP="004D0E3E">
      <w:pPr>
        <w:rPr>
          <w:b/>
          <w:bCs/>
          <w:color w:val="auto"/>
        </w:rPr>
      </w:pPr>
    </w:p>
    <w:p w14:paraId="298B03E3" w14:textId="77777777" w:rsidR="004D0E3E" w:rsidRPr="004D0E3E" w:rsidRDefault="004D0E3E" w:rsidP="004D0E3E">
      <w:pPr>
        <w:rPr>
          <w:b/>
          <w:bCs/>
          <w:color w:val="auto"/>
          <w:lang w:val="en-GB"/>
        </w:rPr>
      </w:pPr>
      <w:r w:rsidRPr="004D0E3E">
        <w:rPr>
          <w:b/>
          <w:bCs/>
          <w:color w:val="auto"/>
          <w:lang w:val="en-GB"/>
        </w:rPr>
        <w:t xml:space="preserve">SELECT DISTINCT </w:t>
      </w:r>
      <w:proofErr w:type="spellStart"/>
      <w:r w:rsidRPr="004D0E3E">
        <w:rPr>
          <w:b/>
          <w:bCs/>
          <w:color w:val="auto"/>
          <w:lang w:val="en-GB"/>
        </w:rPr>
        <w:t>Libellé</w:t>
      </w:r>
      <w:proofErr w:type="spellEnd"/>
    </w:p>
    <w:p w14:paraId="5520E651" w14:textId="77777777" w:rsidR="004D0E3E" w:rsidRPr="004D0E3E" w:rsidRDefault="004D0E3E" w:rsidP="004D0E3E">
      <w:pPr>
        <w:rPr>
          <w:b/>
          <w:bCs/>
          <w:color w:val="auto"/>
          <w:lang w:val="en-GB"/>
        </w:rPr>
      </w:pPr>
      <w:r w:rsidRPr="004D0E3E">
        <w:rPr>
          <w:b/>
          <w:bCs/>
          <w:color w:val="auto"/>
          <w:lang w:val="en-GB"/>
        </w:rPr>
        <w:t>FROM PRODUIT</w:t>
      </w:r>
    </w:p>
    <w:p w14:paraId="6A309CDF" w14:textId="77777777" w:rsidR="004D0E3E" w:rsidRPr="004D0E3E" w:rsidRDefault="004D0E3E" w:rsidP="004D0E3E">
      <w:pPr>
        <w:rPr>
          <w:b/>
          <w:bCs/>
          <w:color w:val="auto"/>
          <w:lang w:val="en-GB"/>
        </w:rPr>
      </w:pPr>
      <w:r w:rsidRPr="004D0E3E">
        <w:rPr>
          <w:b/>
          <w:bCs/>
          <w:color w:val="auto"/>
          <w:lang w:val="en-GB"/>
        </w:rPr>
        <w:t xml:space="preserve">WHERE </w:t>
      </w:r>
      <w:proofErr w:type="spellStart"/>
      <w:r w:rsidRPr="004D0E3E">
        <w:rPr>
          <w:b/>
          <w:bCs/>
          <w:color w:val="auto"/>
          <w:lang w:val="en-GB"/>
        </w:rPr>
        <w:t>Libellé</w:t>
      </w:r>
      <w:proofErr w:type="spellEnd"/>
      <w:r w:rsidRPr="004D0E3E">
        <w:rPr>
          <w:b/>
          <w:bCs/>
          <w:color w:val="auto"/>
          <w:lang w:val="en-GB"/>
        </w:rPr>
        <w:t xml:space="preserve"> like "VESTE*"</w:t>
      </w:r>
    </w:p>
    <w:p w14:paraId="65FF02FB" w14:textId="77777777" w:rsidR="004D0E3E" w:rsidRPr="004D0E3E" w:rsidRDefault="004D0E3E" w:rsidP="004D0E3E">
      <w:pPr>
        <w:rPr>
          <w:b/>
          <w:bCs/>
          <w:color w:val="auto"/>
          <w:lang w:val="en-GB"/>
        </w:rPr>
      </w:pPr>
    </w:p>
    <w:p w14:paraId="03224D93" w14:textId="77777777" w:rsidR="004D0E3E" w:rsidRPr="004D0E3E" w:rsidRDefault="004D0E3E" w:rsidP="004D0E3E">
      <w:pPr>
        <w:rPr>
          <w:color w:val="auto"/>
          <w:lang w:val="en-GB"/>
        </w:rPr>
      </w:pPr>
    </w:p>
    <w:p w14:paraId="5606B394" w14:textId="77777777" w:rsidR="004D0E3E" w:rsidRPr="004D0E3E" w:rsidRDefault="004D0E3E" w:rsidP="004D0E3E">
      <w:pPr>
        <w:rPr>
          <w:color w:val="auto"/>
        </w:rPr>
      </w:pPr>
      <w:r>
        <w:rPr>
          <w:color w:val="auto"/>
        </w:rPr>
        <w:t xml:space="preserve">Que signifie </w:t>
      </w:r>
      <w:r w:rsidRPr="004D0E3E">
        <w:rPr>
          <w:color w:val="auto"/>
        </w:rPr>
        <w:t>Libellé like "VESTE*"</w:t>
      </w:r>
      <w:r w:rsidR="00A945BC">
        <w:rPr>
          <w:color w:val="auto"/>
        </w:rPr>
        <w:t> ?</w:t>
      </w:r>
    </w:p>
    <w:p w14:paraId="5A2410EE" w14:textId="77777777" w:rsidR="004D0E3E" w:rsidRPr="00F4175C" w:rsidRDefault="004D0E3E" w:rsidP="004D0E3E">
      <w:pPr>
        <w:rPr>
          <w:color w:val="auto"/>
        </w:rPr>
      </w:pPr>
    </w:p>
    <w:p w14:paraId="34AA54FA" w14:textId="77777777" w:rsidR="004D0E3E" w:rsidRDefault="004D0E3E" w:rsidP="004D0E3E">
      <w:pPr>
        <w:pBdr>
          <w:top w:val="single" w:sz="4" w:space="1" w:color="auto"/>
          <w:left w:val="single" w:sz="4" w:space="4" w:color="auto"/>
          <w:bottom w:val="single" w:sz="4" w:space="1" w:color="auto"/>
          <w:right w:val="single" w:sz="4" w:space="4" w:color="auto"/>
        </w:pBdr>
        <w:rPr>
          <w:color w:val="auto"/>
        </w:rPr>
      </w:pPr>
    </w:p>
    <w:p w14:paraId="058ABE7C" w14:textId="77777777" w:rsidR="004D0E3E" w:rsidRDefault="008A0732" w:rsidP="004D0E3E">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Tous les enregistrements du champ Libellé se terminant par VESTE</w:t>
      </w:r>
    </w:p>
    <w:p w14:paraId="36BA4F59" w14:textId="77777777" w:rsidR="004D0E3E" w:rsidRPr="00F4175C" w:rsidRDefault="004D0E3E" w:rsidP="004D0E3E">
      <w:pPr>
        <w:pBdr>
          <w:top w:val="single" w:sz="4" w:space="1" w:color="auto"/>
          <w:left w:val="single" w:sz="4" w:space="4" w:color="auto"/>
          <w:bottom w:val="single" w:sz="4" w:space="1" w:color="auto"/>
          <w:right w:val="single" w:sz="4" w:space="4" w:color="auto"/>
        </w:pBdr>
        <w:rPr>
          <w:color w:val="auto"/>
        </w:rPr>
      </w:pPr>
    </w:p>
    <w:p w14:paraId="2482DAEE" w14:textId="77777777" w:rsidR="004D0E3E" w:rsidRPr="00F4175C" w:rsidRDefault="004D0E3E" w:rsidP="004D0E3E">
      <w:pPr>
        <w:rPr>
          <w:color w:val="auto"/>
        </w:rPr>
      </w:pPr>
    </w:p>
    <w:p w14:paraId="4B15AEE2" w14:textId="77777777" w:rsidR="004D0E3E" w:rsidRDefault="004D0E3E" w:rsidP="004D0E3E">
      <w:pPr>
        <w:rPr>
          <w:color w:val="auto"/>
        </w:rPr>
      </w:pPr>
    </w:p>
    <w:p w14:paraId="19E2E673" w14:textId="77777777" w:rsidR="004D0E3E" w:rsidRDefault="004D0E3E" w:rsidP="00A945BC">
      <w:pPr>
        <w:rPr>
          <w:b/>
          <w:bCs/>
          <w:i/>
          <w:iCs/>
          <w:color w:val="auto"/>
        </w:rPr>
      </w:pPr>
      <w:r w:rsidRPr="00F4175C">
        <w:rPr>
          <w:color w:val="auto"/>
        </w:rPr>
        <w:t>Enregistrer votre requête</w:t>
      </w:r>
      <w:r w:rsidRPr="00F4175C">
        <w:rPr>
          <w:color w:val="auto"/>
        </w:rPr>
        <w:tab/>
      </w:r>
      <w:r w:rsidR="00A945BC" w:rsidRPr="00A945BC">
        <w:rPr>
          <w:b/>
          <w:bCs/>
          <w:i/>
          <w:iCs/>
          <w:color w:val="auto"/>
        </w:rPr>
        <w:t>R18 Liste des vestes</w:t>
      </w:r>
    </w:p>
    <w:p w14:paraId="30AF9528" w14:textId="77777777" w:rsidR="00A945BC" w:rsidRDefault="00A945BC" w:rsidP="00A945BC">
      <w:pPr>
        <w:rPr>
          <w:b/>
          <w:bCs/>
          <w:i/>
          <w:iCs/>
          <w:color w:val="auto"/>
        </w:rPr>
      </w:pPr>
    </w:p>
    <w:p w14:paraId="5AF9EF07" w14:textId="77777777" w:rsidR="00A945BC" w:rsidRDefault="00A945BC" w:rsidP="00A945BC">
      <w:pPr>
        <w:rPr>
          <w:b/>
          <w:bCs/>
          <w:i/>
          <w:iCs/>
          <w:color w:val="auto"/>
        </w:rPr>
      </w:pPr>
    </w:p>
    <w:p w14:paraId="4153D508" w14:textId="77777777" w:rsidR="00A945BC" w:rsidRPr="00A945BC" w:rsidRDefault="00A945BC" w:rsidP="00A945BC">
      <w:pPr>
        <w:rPr>
          <w:color w:val="auto"/>
        </w:rPr>
      </w:pPr>
      <w:r w:rsidRPr="00A945BC">
        <w:rPr>
          <w:color w:val="auto"/>
          <w:u w:val="single"/>
        </w:rPr>
        <w:t>Remarque</w:t>
      </w:r>
      <w:r w:rsidRPr="00A945BC">
        <w:rPr>
          <w:color w:val="auto"/>
        </w:rPr>
        <w:t> :  like "*lin"</w:t>
      </w:r>
      <w:r>
        <w:rPr>
          <w:color w:val="auto"/>
        </w:rPr>
        <w:t xml:space="preserve"> donne les p</w:t>
      </w:r>
      <w:r w:rsidRPr="00A945BC">
        <w:rPr>
          <w:color w:val="auto"/>
        </w:rPr>
        <w:t>roduits dont le libellé finit par " lin"</w:t>
      </w:r>
      <w:r>
        <w:rPr>
          <w:color w:val="auto"/>
        </w:rPr>
        <w:t xml:space="preserve"> </w:t>
      </w:r>
    </w:p>
    <w:p w14:paraId="4820668D" w14:textId="77777777" w:rsidR="00A945BC" w:rsidRDefault="00A945BC" w:rsidP="00A945BC">
      <w:pPr>
        <w:rPr>
          <w:b/>
          <w:bCs/>
          <w:i/>
          <w:iCs/>
          <w:color w:val="auto"/>
        </w:rPr>
      </w:pPr>
    </w:p>
    <w:p w14:paraId="1E0B167A" w14:textId="77777777" w:rsidR="00A945BC" w:rsidRDefault="00A945BC" w:rsidP="00A945BC">
      <w:pPr>
        <w:rPr>
          <w:b/>
          <w:bCs/>
          <w:i/>
          <w:iCs/>
          <w:color w:val="auto"/>
        </w:rPr>
      </w:pPr>
    </w:p>
    <w:p w14:paraId="2A6A0556" w14:textId="77777777" w:rsidR="00B21D2A" w:rsidRDefault="00B21D2A" w:rsidP="00B21D2A">
      <w:pPr>
        <w:rPr>
          <w:rFonts w:ascii="Times New Roman" w:hAnsi="Times New Roman"/>
          <w:b/>
          <w:color w:val="000000"/>
        </w:rPr>
      </w:pPr>
      <w:r>
        <w:rPr>
          <w:b/>
          <w:bCs/>
          <w:i/>
          <w:iCs/>
          <w:color w:val="auto"/>
        </w:rPr>
        <w:br w:type="page"/>
      </w:r>
      <w:r>
        <w:rPr>
          <w:b/>
          <w:bCs/>
          <w:color w:val="auto"/>
          <w:u w:val="single"/>
        </w:rPr>
        <w:lastRenderedPageBreak/>
        <w:t>VI)</w:t>
      </w:r>
      <w:r w:rsidRPr="00B21D2A">
        <w:rPr>
          <w:b/>
          <w:bCs/>
          <w:color w:val="auto"/>
          <w:u w:val="single"/>
        </w:rPr>
        <w:t xml:space="preserve"> Les fonctions agrégatives</w:t>
      </w:r>
    </w:p>
    <w:p w14:paraId="405B84DE" w14:textId="77777777" w:rsidR="00B21D2A" w:rsidRDefault="00B21D2A" w:rsidP="00B21D2A">
      <w:pPr>
        <w:rPr>
          <w:color w:val="000000"/>
        </w:rPr>
      </w:pPr>
    </w:p>
    <w:p w14:paraId="1204FD36" w14:textId="77777777" w:rsidR="00B21D2A" w:rsidRDefault="00B21D2A" w:rsidP="00B21D2A">
      <w:pPr>
        <w:rPr>
          <w:color w:val="000000"/>
        </w:rPr>
      </w:pPr>
      <w:r>
        <w:rPr>
          <w:color w:val="000000"/>
        </w:rPr>
        <w:t>Elles permettent d'effectuer des calculs verticaux pour l'ensemble ou un sous-ensemble des valeurs d'une colonne.</w:t>
      </w:r>
    </w:p>
    <w:p w14:paraId="6472BBCF" w14:textId="77777777" w:rsidR="00B21D2A" w:rsidRDefault="00B21D2A" w:rsidP="00B21D2A">
      <w:pPr>
        <w:rPr>
          <w:color w:val="000000"/>
        </w:rPr>
      </w:pPr>
      <w:r>
        <w:rPr>
          <w:color w:val="000000"/>
        </w:rPr>
        <w:t>Les fonctions principales sont les suivantes :</w:t>
      </w:r>
    </w:p>
    <w:p w14:paraId="209BE113" w14:textId="77777777" w:rsidR="00B21D2A" w:rsidRDefault="00B21D2A" w:rsidP="00B21D2A">
      <w:pPr>
        <w:rPr>
          <w:color w:val="000000"/>
        </w:rPr>
      </w:pPr>
      <w:r>
        <w:rPr>
          <w:color w:val="000000"/>
        </w:rPr>
        <w:t xml:space="preserve"> </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346"/>
        <w:gridCol w:w="6237"/>
      </w:tblGrid>
      <w:tr w:rsidR="00B21D2A" w14:paraId="4225A54C" w14:textId="77777777">
        <w:tblPrEx>
          <w:tblCellMar>
            <w:top w:w="0" w:type="dxa"/>
            <w:bottom w:w="0" w:type="dxa"/>
          </w:tblCellMar>
        </w:tblPrEx>
        <w:tc>
          <w:tcPr>
            <w:tcW w:w="1346" w:type="dxa"/>
            <w:tcBorders>
              <w:top w:val="single" w:sz="12" w:space="0" w:color="auto"/>
              <w:left w:val="single" w:sz="12" w:space="0" w:color="auto"/>
              <w:bottom w:val="single" w:sz="6" w:space="0" w:color="auto"/>
              <w:right w:val="single" w:sz="6" w:space="0" w:color="auto"/>
            </w:tcBorders>
          </w:tcPr>
          <w:p w14:paraId="17164675" w14:textId="77777777" w:rsidR="00B21D2A" w:rsidRDefault="00B21D2A" w:rsidP="00B21D2A">
            <w:pPr>
              <w:jc w:val="center"/>
              <w:rPr>
                <w:color w:val="000000"/>
              </w:rPr>
            </w:pPr>
            <w:r>
              <w:rPr>
                <w:color w:val="000000"/>
              </w:rPr>
              <w:t>FONCTIONS</w:t>
            </w:r>
          </w:p>
        </w:tc>
        <w:tc>
          <w:tcPr>
            <w:tcW w:w="6237" w:type="dxa"/>
            <w:tcBorders>
              <w:top w:val="single" w:sz="12" w:space="0" w:color="auto"/>
              <w:left w:val="single" w:sz="6" w:space="0" w:color="auto"/>
              <w:bottom w:val="single" w:sz="6" w:space="0" w:color="auto"/>
              <w:right w:val="single" w:sz="12" w:space="0" w:color="auto"/>
            </w:tcBorders>
          </w:tcPr>
          <w:p w14:paraId="4C99C4F4" w14:textId="77777777" w:rsidR="00B21D2A" w:rsidRDefault="00B21D2A" w:rsidP="00B21D2A">
            <w:pPr>
              <w:jc w:val="center"/>
              <w:rPr>
                <w:color w:val="000000"/>
              </w:rPr>
            </w:pPr>
            <w:r>
              <w:rPr>
                <w:color w:val="000000"/>
              </w:rPr>
              <w:t>SYMBOLE</w:t>
            </w:r>
          </w:p>
        </w:tc>
      </w:tr>
      <w:tr w:rsidR="00B21D2A" w14:paraId="143AEE75" w14:textId="77777777">
        <w:tblPrEx>
          <w:tblCellMar>
            <w:top w:w="0" w:type="dxa"/>
            <w:bottom w:w="0" w:type="dxa"/>
          </w:tblCellMar>
        </w:tblPrEx>
        <w:tc>
          <w:tcPr>
            <w:tcW w:w="1346" w:type="dxa"/>
            <w:tcBorders>
              <w:top w:val="single" w:sz="6" w:space="0" w:color="auto"/>
              <w:left w:val="single" w:sz="12" w:space="0" w:color="auto"/>
              <w:bottom w:val="single" w:sz="6" w:space="0" w:color="auto"/>
              <w:right w:val="single" w:sz="6" w:space="0" w:color="auto"/>
            </w:tcBorders>
          </w:tcPr>
          <w:p w14:paraId="39433A96" w14:textId="77777777" w:rsidR="00B21D2A" w:rsidRPr="00B21D2A" w:rsidRDefault="00B21D2A" w:rsidP="00B21D2A">
            <w:pPr>
              <w:rPr>
                <w:b/>
                <w:bCs/>
                <w:color w:val="000000"/>
              </w:rPr>
            </w:pPr>
            <w:r w:rsidRPr="00B21D2A">
              <w:rPr>
                <w:b/>
                <w:bCs/>
                <w:color w:val="000000"/>
              </w:rPr>
              <w:t>SUM</w:t>
            </w:r>
          </w:p>
        </w:tc>
        <w:tc>
          <w:tcPr>
            <w:tcW w:w="6237" w:type="dxa"/>
            <w:tcBorders>
              <w:top w:val="single" w:sz="6" w:space="0" w:color="auto"/>
              <w:left w:val="single" w:sz="6" w:space="0" w:color="auto"/>
              <w:bottom w:val="single" w:sz="6" w:space="0" w:color="auto"/>
              <w:right w:val="single" w:sz="12" w:space="0" w:color="auto"/>
            </w:tcBorders>
          </w:tcPr>
          <w:p w14:paraId="632B6E7F" w14:textId="77777777" w:rsidR="00B21D2A" w:rsidRDefault="00B21D2A" w:rsidP="00B21D2A">
            <w:pPr>
              <w:rPr>
                <w:color w:val="000000"/>
              </w:rPr>
            </w:pPr>
            <w:r>
              <w:rPr>
                <w:color w:val="000000"/>
              </w:rPr>
              <w:t>permet d'effectuer la somme des valeurs d'une colonne numérique</w:t>
            </w:r>
          </w:p>
        </w:tc>
      </w:tr>
      <w:tr w:rsidR="00B21D2A" w14:paraId="4C8AC050" w14:textId="77777777">
        <w:tblPrEx>
          <w:tblCellMar>
            <w:top w:w="0" w:type="dxa"/>
            <w:bottom w:w="0" w:type="dxa"/>
          </w:tblCellMar>
        </w:tblPrEx>
        <w:tc>
          <w:tcPr>
            <w:tcW w:w="1346" w:type="dxa"/>
            <w:tcBorders>
              <w:top w:val="single" w:sz="6" w:space="0" w:color="auto"/>
              <w:left w:val="single" w:sz="12" w:space="0" w:color="auto"/>
              <w:bottom w:val="single" w:sz="6" w:space="0" w:color="auto"/>
              <w:right w:val="single" w:sz="6" w:space="0" w:color="auto"/>
            </w:tcBorders>
          </w:tcPr>
          <w:p w14:paraId="33DABCB2" w14:textId="77777777" w:rsidR="00B21D2A" w:rsidRPr="00B21D2A" w:rsidRDefault="00B21D2A" w:rsidP="00B21D2A">
            <w:pPr>
              <w:rPr>
                <w:b/>
                <w:bCs/>
                <w:color w:val="000000"/>
              </w:rPr>
            </w:pPr>
            <w:r w:rsidRPr="00B21D2A">
              <w:rPr>
                <w:b/>
                <w:bCs/>
                <w:color w:val="000000"/>
              </w:rPr>
              <w:t>AVG</w:t>
            </w:r>
          </w:p>
        </w:tc>
        <w:tc>
          <w:tcPr>
            <w:tcW w:w="6237" w:type="dxa"/>
            <w:tcBorders>
              <w:top w:val="single" w:sz="6" w:space="0" w:color="auto"/>
              <w:left w:val="single" w:sz="6" w:space="0" w:color="auto"/>
              <w:bottom w:val="single" w:sz="6" w:space="0" w:color="auto"/>
              <w:right w:val="single" w:sz="12" w:space="0" w:color="auto"/>
            </w:tcBorders>
          </w:tcPr>
          <w:p w14:paraId="6985C95C" w14:textId="77777777" w:rsidR="00B21D2A" w:rsidRDefault="00B21D2A" w:rsidP="00B21D2A">
            <w:pPr>
              <w:rPr>
                <w:color w:val="000000"/>
              </w:rPr>
            </w:pPr>
            <w:r>
              <w:rPr>
                <w:color w:val="000000"/>
              </w:rPr>
              <w:t>permet d'effectuer la moyenne des valeurs d'une colonne numérique</w:t>
            </w:r>
          </w:p>
        </w:tc>
      </w:tr>
      <w:tr w:rsidR="00B21D2A" w14:paraId="1E406E00" w14:textId="77777777">
        <w:tblPrEx>
          <w:tblCellMar>
            <w:top w:w="0" w:type="dxa"/>
            <w:bottom w:w="0" w:type="dxa"/>
          </w:tblCellMar>
        </w:tblPrEx>
        <w:tc>
          <w:tcPr>
            <w:tcW w:w="1346" w:type="dxa"/>
            <w:tcBorders>
              <w:top w:val="single" w:sz="6" w:space="0" w:color="auto"/>
              <w:left w:val="single" w:sz="12" w:space="0" w:color="auto"/>
              <w:bottom w:val="single" w:sz="6" w:space="0" w:color="auto"/>
              <w:right w:val="single" w:sz="6" w:space="0" w:color="auto"/>
            </w:tcBorders>
          </w:tcPr>
          <w:p w14:paraId="02009A81" w14:textId="77777777" w:rsidR="00B21D2A" w:rsidRPr="00B21D2A" w:rsidRDefault="00B21D2A" w:rsidP="00B21D2A">
            <w:pPr>
              <w:rPr>
                <w:b/>
                <w:bCs/>
                <w:color w:val="000000"/>
              </w:rPr>
            </w:pPr>
            <w:r w:rsidRPr="00B21D2A">
              <w:rPr>
                <w:b/>
                <w:bCs/>
                <w:color w:val="000000"/>
              </w:rPr>
              <w:t>MAX</w:t>
            </w:r>
          </w:p>
        </w:tc>
        <w:tc>
          <w:tcPr>
            <w:tcW w:w="6237" w:type="dxa"/>
            <w:tcBorders>
              <w:top w:val="single" w:sz="6" w:space="0" w:color="auto"/>
              <w:left w:val="single" w:sz="6" w:space="0" w:color="auto"/>
              <w:bottom w:val="single" w:sz="6" w:space="0" w:color="auto"/>
              <w:right w:val="single" w:sz="12" w:space="0" w:color="auto"/>
            </w:tcBorders>
          </w:tcPr>
          <w:p w14:paraId="6C33E761" w14:textId="77777777" w:rsidR="00B21D2A" w:rsidRDefault="00B21D2A" w:rsidP="00B21D2A">
            <w:pPr>
              <w:rPr>
                <w:color w:val="000000"/>
              </w:rPr>
            </w:pPr>
            <w:r>
              <w:rPr>
                <w:color w:val="000000"/>
              </w:rPr>
              <w:t>permet de rechercher la valeur maximale d'une colonne numérique</w:t>
            </w:r>
          </w:p>
        </w:tc>
      </w:tr>
      <w:tr w:rsidR="00B21D2A" w14:paraId="3058D4CE" w14:textId="77777777">
        <w:tblPrEx>
          <w:tblCellMar>
            <w:top w:w="0" w:type="dxa"/>
            <w:bottom w:w="0" w:type="dxa"/>
          </w:tblCellMar>
        </w:tblPrEx>
        <w:tc>
          <w:tcPr>
            <w:tcW w:w="1346" w:type="dxa"/>
            <w:tcBorders>
              <w:top w:val="single" w:sz="6" w:space="0" w:color="auto"/>
              <w:left w:val="single" w:sz="12" w:space="0" w:color="auto"/>
              <w:bottom w:val="single" w:sz="6" w:space="0" w:color="auto"/>
              <w:right w:val="single" w:sz="6" w:space="0" w:color="auto"/>
            </w:tcBorders>
          </w:tcPr>
          <w:p w14:paraId="28C8C6D9" w14:textId="77777777" w:rsidR="00B21D2A" w:rsidRPr="00B21D2A" w:rsidRDefault="00B21D2A" w:rsidP="00B21D2A">
            <w:pPr>
              <w:rPr>
                <w:b/>
                <w:bCs/>
                <w:color w:val="000000"/>
              </w:rPr>
            </w:pPr>
            <w:r w:rsidRPr="00B21D2A">
              <w:rPr>
                <w:b/>
                <w:bCs/>
                <w:color w:val="000000"/>
              </w:rPr>
              <w:t>MIN</w:t>
            </w:r>
          </w:p>
        </w:tc>
        <w:tc>
          <w:tcPr>
            <w:tcW w:w="6237" w:type="dxa"/>
            <w:tcBorders>
              <w:top w:val="single" w:sz="6" w:space="0" w:color="auto"/>
              <w:left w:val="single" w:sz="6" w:space="0" w:color="auto"/>
              <w:bottom w:val="single" w:sz="6" w:space="0" w:color="auto"/>
              <w:right w:val="single" w:sz="12" w:space="0" w:color="auto"/>
            </w:tcBorders>
          </w:tcPr>
          <w:p w14:paraId="39814C4C" w14:textId="77777777" w:rsidR="00B21D2A" w:rsidRDefault="00B21D2A" w:rsidP="00B21D2A">
            <w:pPr>
              <w:rPr>
                <w:color w:val="000000"/>
              </w:rPr>
            </w:pPr>
            <w:r>
              <w:rPr>
                <w:color w:val="000000"/>
              </w:rPr>
              <w:t>permet de rechercher la valeur minimale d'une colonne numérique</w:t>
            </w:r>
          </w:p>
        </w:tc>
      </w:tr>
      <w:tr w:rsidR="00B21D2A" w14:paraId="0318E647" w14:textId="77777777">
        <w:tblPrEx>
          <w:tblCellMar>
            <w:top w:w="0" w:type="dxa"/>
            <w:bottom w:w="0" w:type="dxa"/>
          </w:tblCellMar>
        </w:tblPrEx>
        <w:tc>
          <w:tcPr>
            <w:tcW w:w="1346" w:type="dxa"/>
            <w:tcBorders>
              <w:top w:val="single" w:sz="6" w:space="0" w:color="auto"/>
              <w:left w:val="single" w:sz="12" w:space="0" w:color="auto"/>
              <w:bottom w:val="single" w:sz="12" w:space="0" w:color="auto"/>
              <w:right w:val="single" w:sz="6" w:space="0" w:color="auto"/>
            </w:tcBorders>
          </w:tcPr>
          <w:p w14:paraId="5AE8AA77" w14:textId="77777777" w:rsidR="00B21D2A" w:rsidRPr="00B21D2A" w:rsidRDefault="00B21D2A" w:rsidP="00B21D2A">
            <w:pPr>
              <w:rPr>
                <w:b/>
                <w:bCs/>
                <w:color w:val="000000"/>
              </w:rPr>
            </w:pPr>
            <w:r w:rsidRPr="00B21D2A">
              <w:rPr>
                <w:b/>
                <w:bCs/>
                <w:color w:val="000000"/>
              </w:rPr>
              <w:t>COUNT</w:t>
            </w:r>
          </w:p>
        </w:tc>
        <w:tc>
          <w:tcPr>
            <w:tcW w:w="6237" w:type="dxa"/>
            <w:tcBorders>
              <w:top w:val="single" w:sz="6" w:space="0" w:color="auto"/>
              <w:left w:val="single" w:sz="6" w:space="0" w:color="auto"/>
              <w:bottom w:val="single" w:sz="12" w:space="0" w:color="auto"/>
              <w:right w:val="single" w:sz="12" w:space="0" w:color="auto"/>
            </w:tcBorders>
          </w:tcPr>
          <w:p w14:paraId="2AE089F3" w14:textId="77777777" w:rsidR="00B21D2A" w:rsidRDefault="00B21D2A" w:rsidP="00B21D2A">
            <w:pPr>
              <w:rPr>
                <w:color w:val="000000"/>
              </w:rPr>
            </w:pPr>
            <w:r>
              <w:rPr>
                <w:color w:val="000000"/>
              </w:rPr>
              <w:t xml:space="preserve">permet de compter le nombre de valeurs d'une colonne </w:t>
            </w:r>
          </w:p>
        </w:tc>
      </w:tr>
    </w:tbl>
    <w:p w14:paraId="6D46F1B4" w14:textId="77777777" w:rsidR="00A945BC" w:rsidRDefault="00A945BC" w:rsidP="00A945BC">
      <w:pPr>
        <w:rPr>
          <w:b/>
          <w:bCs/>
          <w:i/>
          <w:iCs/>
          <w:color w:val="auto"/>
        </w:rPr>
      </w:pPr>
    </w:p>
    <w:p w14:paraId="55B38446" w14:textId="77777777" w:rsidR="00F02262" w:rsidRDefault="00F02262" w:rsidP="00A945BC">
      <w:pPr>
        <w:rPr>
          <w:b/>
          <w:bCs/>
          <w:i/>
          <w:iCs/>
          <w:color w:val="auto"/>
        </w:rPr>
      </w:pPr>
    </w:p>
    <w:p w14:paraId="62E641FA" w14:textId="77777777" w:rsidR="00F02262" w:rsidRPr="00F4175C" w:rsidRDefault="00F02262" w:rsidP="00F02262">
      <w:pPr>
        <w:rPr>
          <w:b/>
          <w:bCs/>
          <w:color w:val="auto"/>
          <w:u w:val="single"/>
        </w:rPr>
      </w:pPr>
      <w:r>
        <w:rPr>
          <w:b/>
          <w:bCs/>
          <w:color w:val="auto"/>
          <w:u w:val="single"/>
        </w:rPr>
        <w:t>Application 19</w:t>
      </w:r>
    </w:p>
    <w:p w14:paraId="367DF7C7" w14:textId="77777777" w:rsidR="00F02262" w:rsidRPr="00F4175C" w:rsidRDefault="00F02262" w:rsidP="00F02262">
      <w:pPr>
        <w:rPr>
          <w:color w:val="auto"/>
        </w:rPr>
      </w:pPr>
    </w:p>
    <w:p w14:paraId="19974C9C" w14:textId="77777777" w:rsidR="00F02262" w:rsidRPr="00F4175C" w:rsidRDefault="00F02262" w:rsidP="00F02262">
      <w:pPr>
        <w:rPr>
          <w:color w:val="auto"/>
        </w:rPr>
      </w:pPr>
      <w:r w:rsidRPr="00F4175C">
        <w:rPr>
          <w:color w:val="auto"/>
        </w:rPr>
        <w:t>Saisir la requête suivante :</w:t>
      </w:r>
    </w:p>
    <w:p w14:paraId="5C62C2CE" w14:textId="77777777" w:rsidR="00F02262" w:rsidRDefault="00F02262" w:rsidP="00F02262">
      <w:pPr>
        <w:rPr>
          <w:b/>
          <w:bCs/>
          <w:color w:val="auto"/>
        </w:rPr>
      </w:pPr>
    </w:p>
    <w:p w14:paraId="53D83346" w14:textId="77777777" w:rsidR="00F02262" w:rsidRPr="00F02262" w:rsidRDefault="00F02262" w:rsidP="00F02262">
      <w:pPr>
        <w:rPr>
          <w:b/>
          <w:bCs/>
          <w:color w:val="auto"/>
        </w:rPr>
      </w:pPr>
      <w:r w:rsidRPr="00F02262">
        <w:rPr>
          <w:b/>
          <w:bCs/>
          <w:color w:val="auto"/>
        </w:rPr>
        <w:t>SELECT COUNT(</w:t>
      </w:r>
      <w:proofErr w:type="spellStart"/>
      <w:r w:rsidRPr="00F02262">
        <w:rPr>
          <w:b/>
          <w:bCs/>
          <w:color w:val="auto"/>
        </w:rPr>
        <w:t>QuantitéSortie</w:t>
      </w:r>
      <w:proofErr w:type="spellEnd"/>
      <w:r w:rsidRPr="00F02262">
        <w:rPr>
          <w:b/>
          <w:bCs/>
          <w:color w:val="auto"/>
        </w:rPr>
        <w:t>)</w:t>
      </w:r>
    </w:p>
    <w:p w14:paraId="2833E77D" w14:textId="77777777" w:rsidR="00F02262" w:rsidRPr="00F02262" w:rsidRDefault="00F02262" w:rsidP="00F02262">
      <w:pPr>
        <w:rPr>
          <w:b/>
          <w:bCs/>
          <w:color w:val="auto"/>
        </w:rPr>
      </w:pPr>
      <w:r w:rsidRPr="00F02262">
        <w:rPr>
          <w:b/>
          <w:bCs/>
          <w:color w:val="auto"/>
        </w:rPr>
        <w:t>FROM SORTIE_STOCK</w:t>
      </w:r>
    </w:p>
    <w:p w14:paraId="6A445ED4" w14:textId="77777777" w:rsidR="00F02262" w:rsidRPr="00F02262" w:rsidRDefault="00F02262" w:rsidP="00F02262">
      <w:pPr>
        <w:rPr>
          <w:color w:val="auto"/>
        </w:rPr>
      </w:pPr>
    </w:p>
    <w:p w14:paraId="5BF6E29A" w14:textId="77777777" w:rsidR="00F02262" w:rsidRPr="004D0E3E" w:rsidRDefault="00F02262" w:rsidP="00F02262">
      <w:pPr>
        <w:rPr>
          <w:color w:val="auto"/>
        </w:rPr>
      </w:pPr>
      <w:r>
        <w:rPr>
          <w:color w:val="auto"/>
        </w:rPr>
        <w:t>Comment interpréter le résultat de cette requête ?</w:t>
      </w:r>
    </w:p>
    <w:p w14:paraId="296003E4" w14:textId="77777777" w:rsidR="00F02262" w:rsidRPr="00F4175C" w:rsidRDefault="00F02262" w:rsidP="00F02262">
      <w:pPr>
        <w:rPr>
          <w:color w:val="auto"/>
        </w:rPr>
      </w:pPr>
    </w:p>
    <w:p w14:paraId="6382026A" w14:textId="77777777" w:rsidR="00F02262" w:rsidRDefault="00F02262" w:rsidP="00F02262">
      <w:pPr>
        <w:pBdr>
          <w:top w:val="single" w:sz="4" w:space="1" w:color="auto"/>
          <w:left w:val="single" w:sz="4" w:space="4" w:color="auto"/>
          <w:bottom w:val="single" w:sz="4" w:space="1" w:color="auto"/>
          <w:right w:val="single" w:sz="4" w:space="4" w:color="auto"/>
        </w:pBdr>
        <w:rPr>
          <w:color w:val="FFFFFF"/>
        </w:rPr>
      </w:pPr>
    </w:p>
    <w:p w14:paraId="0DA38C61" w14:textId="77777777" w:rsidR="00F02262" w:rsidRDefault="008A0732" w:rsidP="00F02262">
      <w:pPr>
        <w:pBdr>
          <w:top w:val="single" w:sz="4" w:space="1" w:color="auto"/>
          <w:left w:val="single" w:sz="4" w:space="4" w:color="auto"/>
          <w:bottom w:val="single" w:sz="4" w:space="1" w:color="auto"/>
          <w:right w:val="single" w:sz="4" w:space="4" w:color="auto"/>
        </w:pBdr>
        <w:rPr>
          <w:color w:val="FFFFFF"/>
        </w:rPr>
      </w:pPr>
      <w:r>
        <w:rPr>
          <w:color w:val="FFFFFF"/>
          <w:sz w:val="28"/>
          <w:szCs w:val="28"/>
        </w:rPr>
        <w:t>Nombre d’articles sortis du stock</w:t>
      </w:r>
    </w:p>
    <w:p w14:paraId="564D1FFB" w14:textId="77777777" w:rsidR="00F02262" w:rsidRPr="00F4175C" w:rsidRDefault="00F02262" w:rsidP="00F02262">
      <w:pPr>
        <w:pBdr>
          <w:top w:val="single" w:sz="4" w:space="1" w:color="auto"/>
          <w:left w:val="single" w:sz="4" w:space="4" w:color="auto"/>
          <w:bottom w:val="single" w:sz="4" w:space="1" w:color="auto"/>
          <w:right w:val="single" w:sz="4" w:space="4" w:color="auto"/>
        </w:pBdr>
        <w:rPr>
          <w:color w:val="auto"/>
        </w:rPr>
      </w:pPr>
    </w:p>
    <w:p w14:paraId="67D0C99B" w14:textId="77777777" w:rsidR="00F02262" w:rsidRPr="00F4175C" w:rsidRDefault="00F02262" w:rsidP="00F02262">
      <w:pPr>
        <w:rPr>
          <w:color w:val="auto"/>
        </w:rPr>
      </w:pPr>
    </w:p>
    <w:p w14:paraId="4FD32EF3" w14:textId="77777777" w:rsidR="00F02262" w:rsidRDefault="00DE1901" w:rsidP="00F02262">
      <w:pPr>
        <w:rPr>
          <w:color w:val="auto"/>
        </w:rPr>
      </w:pPr>
      <w:r>
        <w:rPr>
          <w:color w:val="auto"/>
        </w:rPr>
        <w:t>Pour rendre le résultat de cette requête plus lisible, on peut se servir de la mention AS</w:t>
      </w:r>
    </w:p>
    <w:p w14:paraId="73BD12D7" w14:textId="77777777" w:rsidR="00DE1901" w:rsidRDefault="00DE1901" w:rsidP="00F02262">
      <w:pPr>
        <w:rPr>
          <w:color w:val="auto"/>
        </w:rPr>
      </w:pPr>
    </w:p>
    <w:p w14:paraId="3788B7E5" w14:textId="77777777" w:rsidR="00DE1901" w:rsidRDefault="00DE1901" w:rsidP="00F02262">
      <w:pPr>
        <w:rPr>
          <w:color w:val="auto"/>
        </w:rPr>
      </w:pPr>
      <w:r>
        <w:rPr>
          <w:color w:val="auto"/>
        </w:rPr>
        <w:t>Modifier la requête précédente pour qu’elle se présente ainsi :</w:t>
      </w:r>
    </w:p>
    <w:p w14:paraId="1303945A" w14:textId="77777777" w:rsidR="00DE1901" w:rsidRDefault="00DE1901" w:rsidP="00F02262">
      <w:pPr>
        <w:rPr>
          <w:color w:val="auto"/>
        </w:rPr>
      </w:pPr>
    </w:p>
    <w:p w14:paraId="0B5EF11A" w14:textId="77777777" w:rsidR="00DE1901" w:rsidRPr="0057042F" w:rsidRDefault="00DE1901" w:rsidP="00DE1901">
      <w:pPr>
        <w:rPr>
          <w:b/>
          <w:bCs/>
          <w:color w:val="auto"/>
        </w:rPr>
      </w:pPr>
      <w:r w:rsidRPr="0057042F">
        <w:rPr>
          <w:b/>
          <w:bCs/>
          <w:color w:val="auto"/>
        </w:rPr>
        <w:t>SELECT COUNT(</w:t>
      </w:r>
      <w:proofErr w:type="spellStart"/>
      <w:r w:rsidRPr="0057042F">
        <w:rPr>
          <w:b/>
          <w:bCs/>
          <w:color w:val="auto"/>
        </w:rPr>
        <w:t>QuantitéSortie</w:t>
      </w:r>
      <w:proofErr w:type="spellEnd"/>
      <w:r w:rsidRPr="0057042F">
        <w:rPr>
          <w:b/>
          <w:bCs/>
          <w:color w:val="auto"/>
        </w:rPr>
        <w:t xml:space="preserve">) AS </w:t>
      </w:r>
      <w:proofErr w:type="spellStart"/>
      <w:r w:rsidRPr="0057042F">
        <w:rPr>
          <w:b/>
          <w:bCs/>
          <w:color w:val="auto"/>
        </w:rPr>
        <w:t>NombreArticlesVendus</w:t>
      </w:r>
      <w:proofErr w:type="spellEnd"/>
    </w:p>
    <w:p w14:paraId="545432F5" w14:textId="77777777" w:rsidR="00DE1901" w:rsidRPr="0057042F" w:rsidRDefault="00DE1901" w:rsidP="00DE1901">
      <w:pPr>
        <w:rPr>
          <w:b/>
          <w:bCs/>
          <w:color w:val="auto"/>
        </w:rPr>
      </w:pPr>
      <w:r w:rsidRPr="0057042F">
        <w:rPr>
          <w:b/>
          <w:bCs/>
          <w:color w:val="auto"/>
        </w:rPr>
        <w:t>FROM SORTIE_STOCK</w:t>
      </w:r>
    </w:p>
    <w:p w14:paraId="3D33C9E7" w14:textId="77777777" w:rsidR="00DE1901" w:rsidRDefault="00DE1901" w:rsidP="00DE1901">
      <w:pPr>
        <w:rPr>
          <w:color w:val="auto"/>
        </w:rPr>
      </w:pPr>
    </w:p>
    <w:p w14:paraId="06D58826" w14:textId="77777777" w:rsidR="00DE1901" w:rsidRDefault="00DE1901" w:rsidP="0057042F">
      <w:pPr>
        <w:rPr>
          <w:b/>
          <w:bCs/>
          <w:i/>
          <w:iCs/>
          <w:color w:val="auto"/>
        </w:rPr>
      </w:pPr>
      <w:r w:rsidRPr="00F4175C">
        <w:rPr>
          <w:color w:val="auto"/>
        </w:rPr>
        <w:t>Enregistrer votre requête</w:t>
      </w:r>
      <w:r w:rsidRPr="00F4175C">
        <w:rPr>
          <w:color w:val="auto"/>
        </w:rPr>
        <w:tab/>
      </w:r>
      <w:r w:rsidR="0057042F" w:rsidRPr="0057042F">
        <w:rPr>
          <w:b/>
          <w:bCs/>
          <w:i/>
          <w:iCs/>
          <w:color w:val="auto"/>
        </w:rPr>
        <w:t>R19 Nombre d'articles sortis</w:t>
      </w:r>
      <w:r w:rsidRPr="00A945BC">
        <w:rPr>
          <w:b/>
          <w:bCs/>
          <w:i/>
          <w:iCs/>
          <w:color w:val="auto"/>
        </w:rPr>
        <w:t xml:space="preserve"> </w:t>
      </w:r>
    </w:p>
    <w:p w14:paraId="48D4DC7E" w14:textId="77777777" w:rsidR="0057042F" w:rsidRDefault="0057042F" w:rsidP="0057042F">
      <w:pPr>
        <w:rPr>
          <w:b/>
          <w:bCs/>
          <w:i/>
          <w:iCs/>
          <w:color w:val="auto"/>
        </w:rPr>
      </w:pPr>
    </w:p>
    <w:p w14:paraId="291B9A94" w14:textId="77777777" w:rsidR="00861427" w:rsidRPr="00F4175C" w:rsidRDefault="00861427" w:rsidP="00861427">
      <w:pPr>
        <w:rPr>
          <w:b/>
          <w:bCs/>
          <w:color w:val="auto"/>
          <w:u w:val="single"/>
        </w:rPr>
      </w:pPr>
      <w:r>
        <w:rPr>
          <w:b/>
          <w:bCs/>
          <w:color w:val="auto"/>
          <w:u w:val="single"/>
        </w:rPr>
        <w:t>Application 20</w:t>
      </w:r>
    </w:p>
    <w:p w14:paraId="2305DA36" w14:textId="77777777" w:rsidR="00861427" w:rsidRPr="00861427" w:rsidRDefault="00861427" w:rsidP="0057042F">
      <w:pPr>
        <w:rPr>
          <w:color w:val="auto"/>
        </w:rPr>
      </w:pPr>
    </w:p>
    <w:p w14:paraId="3291172B" w14:textId="77777777" w:rsidR="00861427" w:rsidRDefault="00861427" w:rsidP="00861427">
      <w:pPr>
        <w:rPr>
          <w:color w:val="auto"/>
        </w:rPr>
      </w:pPr>
      <w:r w:rsidRPr="00861427">
        <w:rPr>
          <w:color w:val="auto"/>
        </w:rPr>
        <w:t>On désire obtenir le résultat suivant</w:t>
      </w:r>
      <w:r>
        <w:rPr>
          <w:color w:val="auto"/>
        </w:rPr>
        <w:t> :</w:t>
      </w:r>
    </w:p>
    <w:p w14:paraId="0332A664" w14:textId="77777777" w:rsidR="00861427" w:rsidRDefault="00861427" w:rsidP="00861427">
      <w:pPr>
        <w:rPr>
          <w:color w:val="auto"/>
        </w:rPr>
      </w:pPr>
    </w:p>
    <w:p w14:paraId="4925EEAB" w14:textId="77777777" w:rsidR="00861427" w:rsidRDefault="00861427" w:rsidP="00861427">
      <w:pPr>
        <w:rPr>
          <w:b/>
          <w:bCs/>
          <w:color w:val="auto"/>
          <w:u w:val="single"/>
        </w:rPr>
      </w:pPr>
      <w:r w:rsidRPr="00BE07FB">
        <w:rPr>
          <w:b/>
          <w:bCs/>
          <w:color w:val="auto"/>
          <w:u w:val="single"/>
        </w:rPr>
        <w:pict w14:anchorId="35398954">
          <v:shape id="_x0000_i1026" type="#_x0000_t75" style="width:129pt;height:28.5pt">
            <v:imagedata r:id="rId8" o:title=""/>
          </v:shape>
        </w:pict>
      </w:r>
    </w:p>
    <w:p w14:paraId="4F41F3A2" w14:textId="77777777" w:rsidR="00861427" w:rsidRDefault="00861427" w:rsidP="00861427">
      <w:pPr>
        <w:rPr>
          <w:b/>
          <w:bCs/>
          <w:color w:val="auto"/>
          <w:u w:val="single"/>
        </w:rPr>
      </w:pPr>
    </w:p>
    <w:p w14:paraId="302C72B5" w14:textId="77777777" w:rsidR="00861427" w:rsidRPr="00F4175C" w:rsidRDefault="00861427" w:rsidP="00861427">
      <w:pPr>
        <w:rPr>
          <w:color w:val="auto"/>
        </w:rPr>
      </w:pPr>
      <w:r w:rsidRPr="00F4175C">
        <w:rPr>
          <w:color w:val="auto"/>
        </w:rPr>
        <w:t>Quelle requête doit-on saisir ?</w:t>
      </w:r>
    </w:p>
    <w:p w14:paraId="34394FF6" w14:textId="77777777" w:rsidR="00861427" w:rsidRPr="001F5E22" w:rsidRDefault="00861427" w:rsidP="00861427">
      <w:pPr>
        <w:rPr>
          <w:color w:val="auto"/>
        </w:rPr>
      </w:pPr>
    </w:p>
    <w:p w14:paraId="15BD71C7" w14:textId="77777777" w:rsidR="00861427" w:rsidRPr="00F4175C" w:rsidRDefault="00861427" w:rsidP="00861427">
      <w:pPr>
        <w:rPr>
          <w:color w:val="auto"/>
        </w:rPr>
      </w:pPr>
    </w:p>
    <w:p w14:paraId="1FC297DE" w14:textId="77777777" w:rsidR="00861427" w:rsidRPr="00F4175C" w:rsidRDefault="00861427" w:rsidP="00861427">
      <w:pPr>
        <w:pBdr>
          <w:top w:val="single" w:sz="4" w:space="1" w:color="auto"/>
          <w:left w:val="single" w:sz="4" w:space="4" w:color="auto"/>
          <w:bottom w:val="single" w:sz="4" w:space="1" w:color="auto"/>
          <w:right w:val="single" w:sz="4" w:space="4" w:color="auto"/>
        </w:pBdr>
        <w:rPr>
          <w:color w:val="auto"/>
        </w:rPr>
      </w:pPr>
    </w:p>
    <w:p w14:paraId="0748D873" w14:textId="77777777" w:rsidR="008A0732" w:rsidRDefault="008A0732" w:rsidP="008A0732">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SELECT COUNT(</w:t>
      </w:r>
      <w:proofErr w:type="spellStart"/>
      <w:r>
        <w:rPr>
          <w:color w:val="FFFFFF"/>
          <w:sz w:val="28"/>
          <w:szCs w:val="28"/>
        </w:rPr>
        <w:t>QuantitéEntrée</w:t>
      </w:r>
      <w:proofErr w:type="spellEnd"/>
      <w:r>
        <w:rPr>
          <w:color w:val="FFFFFF"/>
          <w:sz w:val="28"/>
          <w:szCs w:val="28"/>
        </w:rPr>
        <w:t>) AS TOTAL_ENTREES</w:t>
      </w:r>
    </w:p>
    <w:p w14:paraId="10A45B1E" w14:textId="77777777" w:rsidR="00861427" w:rsidRDefault="008A0732" w:rsidP="008A0732">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FROM ENTREE_STOCK</w:t>
      </w:r>
    </w:p>
    <w:p w14:paraId="0C484F3D" w14:textId="77777777" w:rsidR="00861427" w:rsidRPr="00F4175C" w:rsidRDefault="00861427" w:rsidP="00861427">
      <w:pPr>
        <w:pBdr>
          <w:top w:val="single" w:sz="4" w:space="1" w:color="auto"/>
          <w:left w:val="single" w:sz="4" w:space="4" w:color="auto"/>
          <w:bottom w:val="single" w:sz="4" w:space="1" w:color="auto"/>
          <w:right w:val="single" w:sz="4" w:space="4" w:color="auto"/>
        </w:pBdr>
        <w:rPr>
          <w:color w:val="auto"/>
        </w:rPr>
      </w:pPr>
    </w:p>
    <w:p w14:paraId="4D14999F" w14:textId="77777777" w:rsidR="006101CE" w:rsidRDefault="006101CE" w:rsidP="006101CE">
      <w:pPr>
        <w:rPr>
          <w:color w:val="auto"/>
        </w:rPr>
      </w:pPr>
    </w:p>
    <w:p w14:paraId="2A564706" w14:textId="77777777" w:rsidR="006101CE" w:rsidRDefault="006101CE" w:rsidP="006101CE">
      <w:pPr>
        <w:rPr>
          <w:color w:val="auto"/>
        </w:rPr>
      </w:pPr>
    </w:p>
    <w:p w14:paraId="4AEF77FD" w14:textId="77777777" w:rsidR="006101CE" w:rsidRPr="006101CE" w:rsidRDefault="006101CE" w:rsidP="006101CE">
      <w:pPr>
        <w:rPr>
          <w:b/>
          <w:bCs/>
          <w:i/>
          <w:iCs/>
          <w:color w:val="auto"/>
        </w:rPr>
      </w:pPr>
      <w:r w:rsidRPr="00F4175C">
        <w:rPr>
          <w:color w:val="auto"/>
        </w:rPr>
        <w:t>Enregistrer votre requête</w:t>
      </w:r>
      <w:r w:rsidRPr="00F4175C">
        <w:rPr>
          <w:color w:val="auto"/>
        </w:rPr>
        <w:tab/>
      </w:r>
      <w:r w:rsidRPr="006101CE">
        <w:rPr>
          <w:b/>
          <w:bCs/>
          <w:i/>
          <w:iCs/>
          <w:color w:val="auto"/>
        </w:rPr>
        <w:t>R20 Total entrées</w:t>
      </w:r>
    </w:p>
    <w:p w14:paraId="5FDAF156" w14:textId="77777777" w:rsidR="00861427" w:rsidRDefault="00861427" w:rsidP="00861427">
      <w:pPr>
        <w:rPr>
          <w:color w:val="auto"/>
        </w:rPr>
      </w:pPr>
    </w:p>
    <w:p w14:paraId="6D695492" w14:textId="77777777" w:rsidR="0057042F" w:rsidRDefault="0057042F" w:rsidP="00861427">
      <w:pPr>
        <w:rPr>
          <w:b/>
          <w:bCs/>
          <w:color w:val="auto"/>
          <w:u w:val="single"/>
        </w:rPr>
      </w:pPr>
      <w:r>
        <w:rPr>
          <w:b/>
          <w:bCs/>
          <w:color w:val="auto"/>
          <w:u w:val="single"/>
        </w:rPr>
        <w:br w:type="page"/>
      </w:r>
      <w:r>
        <w:rPr>
          <w:b/>
          <w:bCs/>
          <w:color w:val="auto"/>
          <w:u w:val="single"/>
        </w:rPr>
        <w:lastRenderedPageBreak/>
        <w:t>Application 21</w:t>
      </w:r>
    </w:p>
    <w:p w14:paraId="7CDE4731" w14:textId="77777777" w:rsidR="00861427" w:rsidRDefault="00861427" w:rsidP="00861427">
      <w:pPr>
        <w:rPr>
          <w:b/>
          <w:bCs/>
          <w:color w:val="auto"/>
          <w:u w:val="single"/>
        </w:rPr>
      </w:pPr>
    </w:p>
    <w:p w14:paraId="765E2134" w14:textId="77777777" w:rsidR="00861427" w:rsidRDefault="00861427" w:rsidP="00861427">
      <w:pPr>
        <w:rPr>
          <w:color w:val="auto"/>
        </w:rPr>
      </w:pPr>
      <w:r w:rsidRPr="00861427">
        <w:rPr>
          <w:color w:val="auto"/>
        </w:rPr>
        <w:t>On désire obtenir le résultat suivant</w:t>
      </w:r>
      <w:r>
        <w:rPr>
          <w:color w:val="auto"/>
        </w:rPr>
        <w:t> :</w:t>
      </w:r>
    </w:p>
    <w:p w14:paraId="142CB238" w14:textId="77777777" w:rsidR="00861427" w:rsidRPr="00F4175C" w:rsidRDefault="00861427" w:rsidP="00861427">
      <w:pPr>
        <w:rPr>
          <w:b/>
          <w:bCs/>
          <w:color w:val="auto"/>
          <w:u w:val="single"/>
        </w:rPr>
      </w:pPr>
    </w:p>
    <w:p w14:paraId="11BDB83B" w14:textId="77777777" w:rsidR="0057042F" w:rsidRDefault="0057042F" w:rsidP="0057042F">
      <w:pPr>
        <w:rPr>
          <w:b/>
          <w:bCs/>
          <w:i/>
          <w:iCs/>
          <w:color w:val="auto"/>
        </w:rPr>
      </w:pPr>
    </w:p>
    <w:p w14:paraId="36517784" w14:textId="77777777" w:rsidR="00F02262" w:rsidRDefault="00B54807" w:rsidP="00F02262">
      <w:pPr>
        <w:rPr>
          <w:b/>
          <w:bCs/>
          <w:i/>
          <w:iCs/>
          <w:color w:val="auto"/>
        </w:rPr>
      </w:pPr>
      <w:r w:rsidRPr="00BE07FB">
        <w:rPr>
          <w:b/>
          <w:bCs/>
          <w:i/>
          <w:iCs/>
          <w:color w:val="auto"/>
        </w:rPr>
        <w:pict w14:anchorId="7B5626D1">
          <v:shape id="_x0000_i1027" type="#_x0000_t75" style="width:439.5pt;height:325.5pt">
            <v:imagedata r:id="rId9" o:title=""/>
          </v:shape>
        </w:pict>
      </w:r>
    </w:p>
    <w:p w14:paraId="6E62D2C0" w14:textId="77777777" w:rsidR="00F02262" w:rsidRDefault="00F02262" w:rsidP="00A945BC">
      <w:pPr>
        <w:rPr>
          <w:b/>
          <w:bCs/>
          <w:i/>
          <w:iCs/>
          <w:color w:val="auto"/>
        </w:rPr>
      </w:pPr>
    </w:p>
    <w:p w14:paraId="603BFABF" w14:textId="77777777" w:rsidR="00861427" w:rsidRDefault="00861427" w:rsidP="00A945BC">
      <w:pPr>
        <w:rPr>
          <w:b/>
          <w:bCs/>
          <w:i/>
          <w:iCs/>
          <w:color w:val="auto"/>
        </w:rPr>
      </w:pPr>
    </w:p>
    <w:p w14:paraId="780F59E9" w14:textId="77777777" w:rsidR="00861427" w:rsidRDefault="00861427" w:rsidP="00A945BC">
      <w:pPr>
        <w:rPr>
          <w:b/>
          <w:bCs/>
          <w:i/>
          <w:iCs/>
          <w:color w:val="auto"/>
        </w:rPr>
      </w:pPr>
    </w:p>
    <w:p w14:paraId="7FF92864" w14:textId="77777777" w:rsidR="00861427" w:rsidRDefault="00861427" w:rsidP="00861427">
      <w:pPr>
        <w:rPr>
          <w:color w:val="auto"/>
        </w:rPr>
      </w:pPr>
      <w:r w:rsidRPr="00F4175C">
        <w:rPr>
          <w:color w:val="auto"/>
        </w:rPr>
        <w:t>Quelle requête doit-on saisir ?</w:t>
      </w:r>
    </w:p>
    <w:p w14:paraId="148F8223" w14:textId="77777777" w:rsidR="00861427" w:rsidRPr="00F4175C" w:rsidRDefault="00861427" w:rsidP="00861427">
      <w:pPr>
        <w:rPr>
          <w:color w:val="auto"/>
        </w:rPr>
      </w:pPr>
    </w:p>
    <w:p w14:paraId="60802B4A" w14:textId="77777777" w:rsidR="00861427" w:rsidRDefault="00861427" w:rsidP="00861427">
      <w:pPr>
        <w:rPr>
          <w:color w:val="auto"/>
        </w:rPr>
      </w:pPr>
      <w:r w:rsidRPr="00861427">
        <w:rPr>
          <w:i/>
          <w:iCs/>
          <w:color w:val="auto"/>
          <w:u w:val="single"/>
        </w:rPr>
        <w:t>Remarques</w:t>
      </w:r>
      <w:r>
        <w:rPr>
          <w:color w:val="auto"/>
        </w:rPr>
        <w:t xml:space="preserve"> : </w:t>
      </w:r>
    </w:p>
    <w:p w14:paraId="3009A707" w14:textId="77777777" w:rsidR="00861427" w:rsidRDefault="00861427" w:rsidP="00861427">
      <w:pPr>
        <w:rPr>
          <w:color w:val="auto"/>
        </w:rPr>
      </w:pPr>
    </w:p>
    <w:p w14:paraId="7D5975A8" w14:textId="77777777" w:rsidR="00861427" w:rsidRPr="00861427" w:rsidRDefault="00861427" w:rsidP="00861427">
      <w:pPr>
        <w:rPr>
          <w:color w:val="auto"/>
          <w:lang w:val="en-GB"/>
        </w:rPr>
      </w:pPr>
      <w:r w:rsidRPr="00861427">
        <w:rPr>
          <w:color w:val="auto"/>
          <w:lang w:val="en-GB"/>
        </w:rPr>
        <w:t xml:space="preserve">ENTREE_STOCK AS E </w:t>
      </w:r>
    </w:p>
    <w:p w14:paraId="6C039E1F" w14:textId="77777777" w:rsidR="00861427" w:rsidRPr="00861427" w:rsidRDefault="00861427" w:rsidP="00861427">
      <w:pPr>
        <w:rPr>
          <w:color w:val="auto"/>
          <w:lang w:val="en-GB"/>
        </w:rPr>
      </w:pPr>
      <w:r w:rsidRPr="00861427">
        <w:rPr>
          <w:color w:val="auto"/>
          <w:lang w:val="en-GB"/>
        </w:rPr>
        <w:t>PRODUIT AS P</w:t>
      </w:r>
    </w:p>
    <w:p w14:paraId="61D60146" w14:textId="77777777" w:rsidR="00861427" w:rsidRPr="00861427" w:rsidRDefault="00861427" w:rsidP="00861427">
      <w:pPr>
        <w:rPr>
          <w:color w:val="auto"/>
          <w:lang w:val="en-GB"/>
        </w:rPr>
      </w:pPr>
    </w:p>
    <w:p w14:paraId="69FBB790" w14:textId="77777777" w:rsidR="00861427" w:rsidRPr="00861427" w:rsidRDefault="00861427" w:rsidP="00861427">
      <w:pPr>
        <w:pBdr>
          <w:top w:val="single" w:sz="4" w:space="1" w:color="auto"/>
          <w:left w:val="single" w:sz="4" w:space="4" w:color="auto"/>
          <w:bottom w:val="single" w:sz="4" w:space="1" w:color="auto"/>
          <w:right w:val="single" w:sz="4" w:space="4" w:color="auto"/>
        </w:pBdr>
        <w:rPr>
          <w:color w:val="auto"/>
          <w:lang w:val="en-GB"/>
        </w:rPr>
      </w:pPr>
    </w:p>
    <w:p w14:paraId="78BE070B" w14:textId="77777777" w:rsidR="003B590E" w:rsidRDefault="003B590E" w:rsidP="003B590E">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 xml:space="preserve">SELECT Ref, Libellé, Couleur, Taille, </w:t>
      </w:r>
      <w:proofErr w:type="spellStart"/>
      <w:r>
        <w:rPr>
          <w:color w:val="FFFFFF"/>
          <w:sz w:val="28"/>
          <w:szCs w:val="28"/>
        </w:rPr>
        <w:t>PrixEntrée</w:t>
      </w:r>
      <w:proofErr w:type="spellEnd"/>
      <w:r>
        <w:rPr>
          <w:color w:val="FFFFFF"/>
          <w:sz w:val="28"/>
          <w:szCs w:val="28"/>
        </w:rPr>
        <w:t xml:space="preserve">, </w:t>
      </w:r>
      <w:proofErr w:type="spellStart"/>
      <w:r>
        <w:rPr>
          <w:color w:val="FFFFFF"/>
          <w:sz w:val="28"/>
          <w:szCs w:val="28"/>
        </w:rPr>
        <w:t>PrixVente</w:t>
      </w:r>
      <w:proofErr w:type="spellEnd"/>
      <w:r>
        <w:rPr>
          <w:color w:val="FFFFFF"/>
          <w:sz w:val="28"/>
          <w:szCs w:val="28"/>
        </w:rPr>
        <w:t xml:space="preserve">, </w:t>
      </w:r>
      <w:proofErr w:type="spellStart"/>
      <w:r>
        <w:rPr>
          <w:color w:val="FFFFFF"/>
          <w:sz w:val="28"/>
          <w:szCs w:val="28"/>
        </w:rPr>
        <w:t>PrixVente-PrixEntrée</w:t>
      </w:r>
      <w:proofErr w:type="spellEnd"/>
      <w:r>
        <w:rPr>
          <w:color w:val="FFFFFF"/>
          <w:sz w:val="28"/>
          <w:szCs w:val="28"/>
        </w:rPr>
        <w:t xml:space="preserve"> AS </w:t>
      </w:r>
      <w:proofErr w:type="spellStart"/>
      <w:r>
        <w:rPr>
          <w:color w:val="FFFFFF"/>
          <w:sz w:val="28"/>
          <w:szCs w:val="28"/>
        </w:rPr>
        <w:t>Marge_commerciale_unitaire</w:t>
      </w:r>
      <w:proofErr w:type="spellEnd"/>
    </w:p>
    <w:p w14:paraId="2D213B3E" w14:textId="77777777" w:rsidR="003B590E" w:rsidRDefault="003B590E" w:rsidP="003B590E">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FROM ENTREE_STOCK AS E, PRODUIT AS P</w:t>
      </w:r>
    </w:p>
    <w:p w14:paraId="6EEA71F1" w14:textId="77777777" w:rsidR="00861427" w:rsidRDefault="003B590E" w:rsidP="003B590E">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 xml:space="preserve">WHERE </w:t>
      </w:r>
      <w:proofErr w:type="spellStart"/>
      <w:proofErr w:type="gramStart"/>
      <w:r>
        <w:rPr>
          <w:color w:val="FFFFFF"/>
          <w:sz w:val="28"/>
          <w:szCs w:val="28"/>
        </w:rPr>
        <w:t>E.Reference</w:t>
      </w:r>
      <w:proofErr w:type="spellEnd"/>
      <w:r>
        <w:rPr>
          <w:color w:val="FFFFFF"/>
          <w:sz w:val="28"/>
          <w:szCs w:val="28"/>
        </w:rPr>
        <w:t>=</w:t>
      </w:r>
      <w:proofErr w:type="spellStart"/>
      <w:r>
        <w:rPr>
          <w:color w:val="FFFFFF"/>
          <w:sz w:val="28"/>
          <w:szCs w:val="28"/>
        </w:rPr>
        <w:t>P.Ref</w:t>
      </w:r>
      <w:proofErr w:type="spellEnd"/>
      <w:proofErr w:type="gramEnd"/>
    </w:p>
    <w:p w14:paraId="33222223" w14:textId="77777777" w:rsidR="00861427" w:rsidRPr="00861427" w:rsidRDefault="00861427" w:rsidP="00861427">
      <w:pPr>
        <w:pBdr>
          <w:top w:val="single" w:sz="4" w:space="1" w:color="auto"/>
          <w:left w:val="single" w:sz="4" w:space="4" w:color="auto"/>
          <w:bottom w:val="single" w:sz="4" w:space="1" w:color="auto"/>
          <w:right w:val="single" w:sz="4" w:space="4" w:color="auto"/>
        </w:pBdr>
        <w:rPr>
          <w:color w:val="auto"/>
          <w:lang w:val="en-GB"/>
        </w:rPr>
      </w:pPr>
    </w:p>
    <w:p w14:paraId="3F846EA8" w14:textId="77777777" w:rsidR="00861427" w:rsidRPr="00861427" w:rsidRDefault="00861427" w:rsidP="00861427">
      <w:pPr>
        <w:rPr>
          <w:color w:val="auto"/>
          <w:lang w:val="en-GB"/>
        </w:rPr>
      </w:pPr>
    </w:p>
    <w:p w14:paraId="569609FB" w14:textId="77777777" w:rsidR="006101CE" w:rsidRPr="006101CE" w:rsidRDefault="006101CE" w:rsidP="006101CE">
      <w:pPr>
        <w:rPr>
          <w:b/>
          <w:bCs/>
          <w:i/>
          <w:iCs/>
          <w:color w:val="auto"/>
        </w:rPr>
      </w:pPr>
      <w:r w:rsidRPr="00F4175C">
        <w:rPr>
          <w:color w:val="auto"/>
        </w:rPr>
        <w:t>Enregistrer votre requête</w:t>
      </w:r>
      <w:r w:rsidRPr="00F4175C">
        <w:rPr>
          <w:color w:val="auto"/>
        </w:rPr>
        <w:tab/>
      </w:r>
      <w:r w:rsidRPr="006101CE">
        <w:rPr>
          <w:b/>
          <w:bCs/>
          <w:i/>
          <w:iCs/>
          <w:color w:val="auto"/>
        </w:rPr>
        <w:t>R21 Marge commerciale unitaire</w:t>
      </w:r>
    </w:p>
    <w:p w14:paraId="5509D20D" w14:textId="77777777" w:rsidR="00B54807" w:rsidRPr="00F4175C" w:rsidRDefault="00B54807" w:rsidP="00B54807">
      <w:pPr>
        <w:rPr>
          <w:b/>
          <w:bCs/>
          <w:color w:val="auto"/>
          <w:u w:val="single"/>
        </w:rPr>
      </w:pPr>
      <w:r w:rsidRPr="00B54807">
        <w:rPr>
          <w:b/>
          <w:bCs/>
          <w:i/>
          <w:iCs/>
          <w:color w:val="auto"/>
        </w:rPr>
        <w:br w:type="page"/>
      </w:r>
      <w:r>
        <w:rPr>
          <w:b/>
          <w:bCs/>
          <w:color w:val="auto"/>
          <w:u w:val="single"/>
        </w:rPr>
        <w:lastRenderedPageBreak/>
        <w:t>Application 22</w:t>
      </w:r>
    </w:p>
    <w:p w14:paraId="74CC1DD4" w14:textId="77777777" w:rsidR="00B54807" w:rsidRPr="00F4175C" w:rsidRDefault="00B54807" w:rsidP="00B54807">
      <w:pPr>
        <w:rPr>
          <w:color w:val="auto"/>
        </w:rPr>
      </w:pPr>
    </w:p>
    <w:p w14:paraId="55A13770" w14:textId="77777777" w:rsidR="00B54807" w:rsidRDefault="00B54807" w:rsidP="00B54807">
      <w:pPr>
        <w:rPr>
          <w:color w:val="auto"/>
        </w:rPr>
      </w:pPr>
      <w:r>
        <w:rPr>
          <w:color w:val="auto"/>
        </w:rPr>
        <w:t>Afficher le libellé la couleur et le prix de vente des produits :</w:t>
      </w:r>
    </w:p>
    <w:p w14:paraId="24D8B368" w14:textId="77777777" w:rsidR="00B54807" w:rsidRDefault="00B54807" w:rsidP="00B54807">
      <w:pPr>
        <w:numPr>
          <w:ilvl w:val="0"/>
          <w:numId w:val="12"/>
        </w:numPr>
        <w:rPr>
          <w:color w:val="auto"/>
        </w:rPr>
      </w:pPr>
      <w:r>
        <w:rPr>
          <w:color w:val="auto"/>
        </w:rPr>
        <w:t>dont le prix de vente est supérieur ou égal à 50 €</w:t>
      </w:r>
    </w:p>
    <w:p w14:paraId="28676FF4" w14:textId="77777777" w:rsidR="00B54807" w:rsidRPr="00F4175C" w:rsidRDefault="00B54807" w:rsidP="00B54807">
      <w:pPr>
        <w:numPr>
          <w:ilvl w:val="0"/>
          <w:numId w:val="12"/>
        </w:numPr>
        <w:rPr>
          <w:color w:val="auto"/>
        </w:rPr>
      </w:pPr>
      <w:r>
        <w:rPr>
          <w:color w:val="auto"/>
        </w:rPr>
        <w:t xml:space="preserve">dont la couleur est </w:t>
      </w:r>
      <w:proofErr w:type="gramStart"/>
      <w:r>
        <w:rPr>
          <w:color w:val="auto"/>
        </w:rPr>
        <w:t>blanc</w:t>
      </w:r>
      <w:proofErr w:type="gramEnd"/>
      <w:r>
        <w:rPr>
          <w:color w:val="auto"/>
        </w:rPr>
        <w:t>, bleu ou crème</w:t>
      </w:r>
    </w:p>
    <w:p w14:paraId="233EAEF2" w14:textId="77777777" w:rsidR="00B54807" w:rsidRPr="00B54807" w:rsidRDefault="00B54807" w:rsidP="00B54807">
      <w:pPr>
        <w:rPr>
          <w:color w:val="auto"/>
        </w:rPr>
      </w:pPr>
    </w:p>
    <w:p w14:paraId="36CA4272" w14:textId="77777777" w:rsidR="00B54807" w:rsidRPr="00B54807" w:rsidRDefault="00B54807" w:rsidP="00B54807">
      <w:pPr>
        <w:rPr>
          <w:color w:val="auto"/>
        </w:rPr>
      </w:pPr>
      <w:r w:rsidRPr="00B54807">
        <w:rPr>
          <w:color w:val="auto"/>
          <w:u w:val="single"/>
        </w:rPr>
        <w:t>N.B</w:t>
      </w:r>
      <w:r w:rsidRPr="00B54807">
        <w:rPr>
          <w:color w:val="auto"/>
        </w:rPr>
        <w:t> : Le résultat ne devra pas comporter de doublons</w:t>
      </w:r>
    </w:p>
    <w:p w14:paraId="0863E2AA" w14:textId="77777777" w:rsidR="00B54807" w:rsidRPr="00E52CDE" w:rsidRDefault="00B54807" w:rsidP="00B54807">
      <w:pPr>
        <w:rPr>
          <w:b/>
          <w:bCs/>
          <w:color w:val="auto"/>
        </w:rPr>
      </w:pPr>
    </w:p>
    <w:p w14:paraId="7AFB3FAA" w14:textId="77777777" w:rsidR="00B54807" w:rsidRPr="00F4175C" w:rsidRDefault="00B54807" w:rsidP="00B54807">
      <w:pPr>
        <w:rPr>
          <w:color w:val="auto"/>
        </w:rPr>
      </w:pPr>
      <w:r w:rsidRPr="00F4175C">
        <w:rPr>
          <w:color w:val="auto"/>
        </w:rPr>
        <w:t>Quelle requête doit-on saisir ?</w:t>
      </w:r>
    </w:p>
    <w:p w14:paraId="13C64789" w14:textId="77777777" w:rsidR="00B54807" w:rsidRPr="001F5E22" w:rsidRDefault="00B54807" w:rsidP="00B54807">
      <w:pPr>
        <w:rPr>
          <w:color w:val="auto"/>
        </w:rPr>
      </w:pPr>
    </w:p>
    <w:p w14:paraId="38B3001A" w14:textId="77777777" w:rsidR="00B54807" w:rsidRPr="00F4175C" w:rsidRDefault="00B54807" w:rsidP="00B54807">
      <w:pPr>
        <w:rPr>
          <w:color w:val="auto"/>
        </w:rPr>
      </w:pPr>
    </w:p>
    <w:p w14:paraId="4617BB2A" w14:textId="77777777" w:rsidR="00B54807" w:rsidRPr="00F4175C" w:rsidRDefault="00B54807" w:rsidP="00B54807">
      <w:pPr>
        <w:pBdr>
          <w:top w:val="single" w:sz="4" w:space="1" w:color="auto"/>
          <w:left w:val="single" w:sz="4" w:space="4" w:color="auto"/>
          <w:bottom w:val="single" w:sz="4" w:space="1" w:color="auto"/>
          <w:right w:val="single" w:sz="4" w:space="4" w:color="auto"/>
        </w:pBdr>
        <w:rPr>
          <w:color w:val="auto"/>
        </w:rPr>
      </w:pPr>
    </w:p>
    <w:p w14:paraId="17740C4F" w14:textId="77777777" w:rsidR="003B590E" w:rsidRDefault="003B590E" w:rsidP="003B590E">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 xml:space="preserve">SELECT DISTINCT Libellé, Couleur, </w:t>
      </w:r>
      <w:proofErr w:type="spellStart"/>
      <w:r>
        <w:rPr>
          <w:color w:val="FFFFFF"/>
          <w:sz w:val="28"/>
          <w:szCs w:val="28"/>
        </w:rPr>
        <w:t>PrixVente</w:t>
      </w:r>
      <w:proofErr w:type="spellEnd"/>
    </w:p>
    <w:p w14:paraId="5A08E234" w14:textId="77777777" w:rsidR="003B590E" w:rsidRDefault="003B590E" w:rsidP="003B590E">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FROM Produit</w:t>
      </w:r>
    </w:p>
    <w:p w14:paraId="21DAC4E0" w14:textId="77777777" w:rsidR="00C924BC" w:rsidRDefault="003B590E" w:rsidP="003B590E">
      <w:pPr>
        <w:pBdr>
          <w:top w:val="single" w:sz="4" w:space="1" w:color="auto"/>
          <w:left w:val="single" w:sz="4" w:space="4" w:color="auto"/>
          <w:bottom w:val="single" w:sz="4" w:space="1" w:color="auto"/>
          <w:right w:val="single" w:sz="4" w:space="4" w:color="auto"/>
        </w:pBdr>
        <w:rPr>
          <w:color w:val="FFFFFF"/>
        </w:rPr>
      </w:pPr>
      <w:r>
        <w:rPr>
          <w:color w:val="FFFFFF"/>
          <w:sz w:val="28"/>
          <w:szCs w:val="28"/>
        </w:rPr>
        <w:t xml:space="preserve">WHERE </w:t>
      </w:r>
      <w:proofErr w:type="spellStart"/>
      <w:r>
        <w:rPr>
          <w:color w:val="FFFFFF"/>
          <w:sz w:val="28"/>
          <w:szCs w:val="28"/>
        </w:rPr>
        <w:t>PrixVente</w:t>
      </w:r>
      <w:proofErr w:type="spellEnd"/>
      <w:r>
        <w:rPr>
          <w:color w:val="FFFFFF"/>
          <w:sz w:val="28"/>
          <w:szCs w:val="28"/>
        </w:rPr>
        <w:t>&gt;=50 And (Couleur="blanc" Or Couleur=" bleu" Or Couleur="Crème")</w:t>
      </w:r>
    </w:p>
    <w:p w14:paraId="60BF9300" w14:textId="77777777" w:rsidR="00C924BC" w:rsidRPr="00F4175C" w:rsidRDefault="00C924BC" w:rsidP="00B54807">
      <w:pPr>
        <w:pBdr>
          <w:top w:val="single" w:sz="4" w:space="1" w:color="auto"/>
          <w:left w:val="single" w:sz="4" w:space="4" w:color="auto"/>
          <w:bottom w:val="single" w:sz="4" w:space="1" w:color="auto"/>
          <w:right w:val="single" w:sz="4" w:space="4" w:color="auto"/>
        </w:pBdr>
        <w:rPr>
          <w:color w:val="auto"/>
        </w:rPr>
      </w:pPr>
    </w:p>
    <w:p w14:paraId="307747BC" w14:textId="77777777" w:rsidR="00B54807" w:rsidRDefault="00B54807" w:rsidP="00B54807">
      <w:pPr>
        <w:rPr>
          <w:color w:val="auto"/>
        </w:rPr>
      </w:pPr>
    </w:p>
    <w:p w14:paraId="6B07BDE1" w14:textId="77777777" w:rsidR="004E2C81" w:rsidRPr="004E2C81" w:rsidRDefault="004E2C81" w:rsidP="004E2C81">
      <w:pPr>
        <w:rPr>
          <w:b/>
          <w:bCs/>
          <w:i/>
          <w:iCs/>
          <w:color w:val="auto"/>
        </w:rPr>
      </w:pPr>
      <w:r w:rsidRPr="00F4175C">
        <w:rPr>
          <w:color w:val="auto"/>
        </w:rPr>
        <w:t>Enregistrer votre requête</w:t>
      </w:r>
      <w:r w:rsidRPr="00F4175C">
        <w:rPr>
          <w:color w:val="auto"/>
        </w:rPr>
        <w:tab/>
      </w:r>
      <w:r w:rsidRPr="004E2C81">
        <w:rPr>
          <w:b/>
          <w:bCs/>
          <w:i/>
          <w:iCs/>
          <w:color w:val="auto"/>
        </w:rPr>
        <w:t>R22 articles &gt;50 bleu blanc crème</w:t>
      </w:r>
    </w:p>
    <w:p w14:paraId="230C3EA0" w14:textId="77777777" w:rsidR="004E2C81" w:rsidRDefault="004E2C81" w:rsidP="00276283">
      <w:pPr>
        <w:rPr>
          <w:b/>
          <w:bCs/>
          <w:color w:val="auto"/>
          <w:u w:val="single"/>
        </w:rPr>
      </w:pPr>
    </w:p>
    <w:p w14:paraId="27CB4A88" w14:textId="77777777" w:rsidR="004E2C81" w:rsidRDefault="004E2C81" w:rsidP="00276283">
      <w:pPr>
        <w:rPr>
          <w:b/>
          <w:bCs/>
          <w:color w:val="auto"/>
          <w:u w:val="single"/>
        </w:rPr>
      </w:pPr>
    </w:p>
    <w:p w14:paraId="3CF7050B" w14:textId="77777777" w:rsidR="00276283" w:rsidRPr="00F4175C" w:rsidRDefault="00276283" w:rsidP="00276283">
      <w:pPr>
        <w:rPr>
          <w:b/>
          <w:bCs/>
          <w:color w:val="auto"/>
          <w:u w:val="single"/>
        </w:rPr>
      </w:pPr>
      <w:r>
        <w:rPr>
          <w:b/>
          <w:bCs/>
          <w:color w:val="auto"/>
          <w:u w:val="single"/>
        </w:rPr>
        <w:t>Application 23</w:t>
      </w:r>
    </w:p>
    <w:p w14:paraId="6B895554" w14:textId="77777777" w:rsidR="00861427" w:rsidRDefault="00861427" w:rsidP="00A945BC">
      <w:pPr>
        <w:rPr>
          <w:b/>
          <w:bCs/>
          <w:i/>
          <w:iCs/>
          <w:color w:val="auto"/>
        </w:rPr>
      </w:pPr>
    </w:p>
    <w:p w14:paraId="0E9B6BA8" w14:textId="77777777" w:rsidR="00276283" w:rsidRDefault="00276283" w:rsidP="00276283">
      <w:pPr>
        <w:rPr>
          <w:color w:val="auto"/>
        </w:rPr>
      </w:pPr>
      <w:r>
        <w:rPr>
          <w:color w:val="auto"/>
        </w:rPr>
        <w:t>Afficher le libellé la couleur et le prix des produits couleur bleu dont le prix de vente est supérieur ou égal à 60 € et des produits couleur jaune dont le prix de vente est supérieur à 50 €</w:t>
      </w:r>
    </w:p>
    <w:p w14:paraId="7B7DD47C" w14:textId="77777777" w:rsidR="00276283" w:rsidRDefault="00276283" w:rsidP="00276283">
      <w:pPr>
        <w:rPr>
          <w:color w:val="auto"/>
        </w:rPr>
      </w:pPr>
    </w:p>
    <w:p w14:paraId="254D8BB0" w14:textId="77777777" w:rsidR="00276283" w:rsidRPr="00F4175C" w:rsidRDefault="00276283" w:rsidP="00276283">
      <w:pPr>
        <w:rPr>
          <w:color w:val="auto"/>
        </w:rPr>
      </w:pPr>
      <w:r w:rsidRPr="00F4175C">
        <w:rPr>
          <w:color w:val="auto"/>
        </w:rPr>
        <w:t>Quelle requête doit-on saisir ?</w:t>
      </w:r>
    </w:p>
    <w:p w14:paraId="2AF4B57B" w14:textId="77777777" w:rsidR="00276283" w:rsidRPr="001F5E22" w:rsidRDefault="00276283" w:rsidP="00276283">
      <w:pPr>
        <w:rPr>
          <w:color w:val="auto"/>
        </w:rPr>
      </w:pPr>
    </w:p>
    <w:p w14:paraId="08E301A9" w14:textId="77777777" w:rsidR="00276283" w:rsidRPr="00F4175C" w:rsidRDefault="00276283" w:rsidP="00276283">
      <w:pPr>
        <w:rPr>
          <w:color w:val="auto"/>
        </w:rPr>
      </w:pPr>
    </w:p>
    <w:p w14:paraId="07C358EF" w14:textId="77777777" w:rsidR="00276283" w:rsidRPr="00F4175C" w:rsidRDefault="00276283" w:rsidP="00276283">
      <w:pPr>
        <w:pBdr>
          <w:top w:val="single" w:sz="4" w:space="1" w:color="auto"/>
          <w:left w:val="single" w:sz="4" w:space="4" w:color="auto"/>
          <w:bottom w:val="single" w:sz="4" w:space="1" w:color="auto"/>
          <w:right w:val="single" w:sz="4" w:space="4" w:color="auto"/>
        </w:pBdr>
        <w:rPr>
          <w:color w:val="auto"/>
        </w:rPr>
      </w:pPr>
    </w:p>
    <w:p w14:paraId="6C378690" w14:textId="77777777" w:rsidR="003B590E" w:rsidRDefault="003B590E" w:rsidP="003B590E">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 xml:space="preserve">SELECT DISTINCT Libellé, Couleur, </w:t>
      </w:r>
      <w:proofErr w:type="spellStart"/>
      <w:r>
        <w:rPr>
          <w:color w:val="FFFFFF"/>
          <w:sz w:val="28"/>
          <w:szCs w:val="28"/>
        </w:rPr>
        <w:t>PrixVente</w:t>
      </w:r>
      <w:proofErr w:type="spellEnd"/>
    </w:p>
    <w:p w14:paraId="293235EE" w14:textId="77777777" w:rsidR="003B590E" w:rsidRDefault="003B590E" w:rsidP="003B590E">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FROM Produit</w:t>
      </w:r>
    </w:p>
    <w:p w14:paraId="064BA96E" w14:textId="77777777" w:rsidR="003B590E" w:rsidRDefault="003B590E" w:rsidP="003B590E">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 xml:space="preserve">WHERE (Couleur ="bleu" and </w:t>
      </w:r>
      <w:proofErr w:type="spellStart"/>
      <w:r>
        <w:rPr>
          <w:color w:val="FFFFFF"/>
          <w:sz w:val="28"/>
          <w:szCs w:val="28"/>
        </w:rPr>
        <w:t>PrixVente</w:t>
      </w:r>
      <w:proofErr w:type="spellEnd"/>
      <w:r>
        <w:rPr>
          <w:color w:val="FFFFFF"/>
          <w:sz w:val="28"/>
          <w:szCs w:val="28"/>
        </w:rPr>
        <w:t xml:space="preserve"> &gt;=60)</w:t>
      </w:r>
    </w:p>
    <w:p w14:paraId="1FAF9CC2" w14:textId="77777777" w:rsidR="00276283" w:rsidRDefault="003B590E" w:rsidP="003B590E">
      <w:pPr>
        <w:pBdr>
          <w:top w:val="single" w:sz="4" w:space="1" w:color="auto"/>
          <w:left w:val="single" w:sz="4" w:space="4" w:color="auto"/>
          <w:bottom w:val="single" w:sz="4" w:space="1" w:color="auto"/>
          <w:right w:val="single" w:sz="4" w:space="4" w:color="auto"/>
        </w:pBdr>
        <w:rPr>
          <w:color w:val="FFFFFF"/>
        </w:rPr>
      </w:pPr>
      <w:r>
        <w:rPr>
          <w:color w:val="FFFFFF"/>
          <w:sz w:val="28"/>
          <w:szCs w:val="28"/>
        </w:rPr>
        <w:t xml:space="preserve">or (Couleur ="jaune" and </w:t>
      </w:r>
      <w:proofErr w:type="spellStart"/>
      <w:r>
        <w:rPr>
          <w:color w:val="FFFFFF"/>
          <w:sz w:val="28"/>
          <w:szCs w:val="28"/>
        </w:rPr>
        <w:t>PrixVente</w:t>
      </w:r>
      <w:proofErr w:type="spellEnd"/>
      <w:r>
        <w:rPr>
          <w:color w:val="FFFFFF"/>
          <w:sz w:val="28"/>
          <w:szCs w:val="28"/>
        </w:rPr>
        <w:t xml:space="preserve"> &gt;=40)</w:t>
      </w:r>
    </w:p>
    <w:p w14:paraId="2F1D7001" w14:textId="77777777" w:rsidR="00276283" w:rsidRPr="00F4175C" w:rsidRDefault="00276283" w:rsidP="00276283">
      <w:pPr>
        <w:pBdr>
          <w:top w:val="single" w:sz="4" w:space="1" w:color="auto"/>
          <w:left w:val="single" w:sz="4" w:space="4" w:color="auto"/>
          <w:bottom w:val="single" w:sz="4" w:space="1" w:color="auto"/>
          <w:right w:val="single" w:sz="4" w:space="4" w:color="auto"/>
        </w:pBdr>
        <w:rPr>
          <w:color w:val="auto"/>
        </w:rPr>
      </w:pPr>
    </w:p>
    <w:p w14:paraId="175EB2AE" w14:textId="77777777" w:rsidR="00276283" w:rsidRDefault="00276283" w:rsidP="00276283">
      <w:pPr>
        <w:rPr>
          <w:color w:val="auto"/>
        </w:rPr>
      </w:pPr>
    </w:p>
    <w:p w14:paraId="26F9684C" w14:textId="77777777" w:rsidR="004E2C81" w:rsidRPr="004E2C81" w:rsidRDefault="004E2C81" w:rsidP="004E2C81">
      <w:pPr>
        <w:rPr>
          <w:b/>
          <w:bCs/>
          <w:i/>
          <w:iCs/>
          <w:color w:val="auto"/>
        </w:rPr>
      </w:pPr>
      <w:r w:rsidRPr="00F4175C">
        <w:rPr>
          <w:color w:val="auto"/>
        </w:rPr>
        <w:t>Enregistrer votre requête</w:t>
      </w:r>
      <w:r w:rsidRPr="00F4175C">
        <w:rPr>
          <w:color w:val="auto"/>
        </w:rPr>
        <w:tab/>
      </w:r>
      <w:r w:rsidRPr="004E2C81">
        <w:rPr>
          <w:b/>
          <w:bCs/>
          <w:i/>
          <w:iCs/>
          <w:color w:val="auto"/>
        </w:rPr>
        <w:t>R23 articles bleu&gt;=60 et jaune&gt;=50</w:t>
      </w:r>
    </w:p>
    <w:p w14:paraId="4922F018" w14:textId="77777777" w:rsidR="004E2C81" w:rsidRDefault="004E2C81" w:rsidP="00276283">
      <w:pPr>
        <w:rPr>
          <w:color w:val="auto"/>
        </w:rPr>
      </w:pPr>
    </w:p>
    <w:p w14:paraId="5C61A34E" w14:textId="77777777" w:rsidR="004E2C81" w:rsidRDefault="004E2C81" w:rsidP="004E2C81">
      <w:pPr>
        <w:rPr>
          <w:b/>
          <w:bCs/>
          <w:color w:val="auto"/>
          <w:u w:val="single"/>
        </w:rPr>
      </w:pPr>
      <w:r>
        <w:rPr>
          <w:b/>
          <w:bCs/>
          <w:color w:val="auto"/>
          <w:u w:val="single"/>
        </w:rPr>
        <w:t>Application 24</w:t>
      </w:r>
    </w:p>
    <w:p w14:paraId="28C2D854" w14:textId="77777777" w:rsidR="004E2C81" w:rsidRDefault="004E2C81" w:rsidP="004E2C81">
      <w:pPr>
        <w:rPr>
          <w:b/>
          <w:bCs/>
          <w:color w:val="auto"/>
          <w:u w:val="single"/>
        </w:rPr>
      </w:pPr>
    </w:p>
    <w:p w14:paraId="55F1E50F" w14:textId="77777777" w:rsidR="004E2C81" w:rsidRDefault="004E2C81" w:rsidP="004E2C81">
      <w:pPr>
        <w:rPr>
          <w:color w:val="auto"/>
        </w:rPr>
      </w:pPr>
      <w:r w:rsidRPr="00861427">
        <w:rPr>
          <w:color w:val="auto"/>
        </w:rPr>
        <w:t>On désire obtenir le résultat suivant</w:t>
      </w:r>
      <w:r>
        <w:rPr>
          <w:color w:val="auto"/>
        </w:rPr>
        <w:t> :</w:t>
      </w:r>
    </w:p>
    <w:p w14:paraId="3BED426C" w14:textId="77777777" w:rsidR="004E2C81" w:rsidRDefault="004E2C81" w:rsidP="00276283">
      <w:pPr>
        <w:rPr>
          <w:color w:val="auto"/>
        </w:rPr>
      </w:pPr>
    </w:p>
    <w:p w14:paraId="1819F823" w14:textId="77777777" w:rsidR="00276283" w:rsidRDefault="00276283" w:rsidP="00276283">
      <w:pPr>
        <w:rPr>
          <w:b/>
          <w:bCs/>
          <w:i/>
          <w:iCs/>
          <w:color w:val="auto"/>
        </w:rPr>
      </w:pPr>
    </w:p>
    <w:p w14:paraId="37511475" w14:textId="77777777" w:rsidR="004779CC" w:rsidRDefault="004E2C81" w:rsidP="00276283">
      <w:pPr>
        <w:rPr>
          <w:b/>
          <w:bCs/>
          <w:i/>
          <w:iCs/>
          <w:color w:val="auto"/>
        </w:rPr>
      </w:pPr>
      <w:r w:rsidRPr="00BE07FB">
        <w:rPr>
          <w:b/>
          <w:bCs/>
          <w:i/>
          <w:iCs/>
          <w:color w:val="auto"/>
        </w:rPr>
        <w:pict w14:anchorId="331C0ED2">
          <v:shape id="_x0000_i1028" type="#_x0000_t75" style="width:166.5pt;height:28.5pt">
            <v:imagedata r:id="rId10" o:title=""/>
          </v:shape>
        </w:pict>
      </w:r>
    </w:p>
    <w:p w14:paraId="3C8A99C1" w14:textId="77777777" w:rsidR="004E2C81" w:rsidRDefault="004E2C81" w:rsidP="00276283">
      <w:pPr>
        <w:rPr>
          <w:b/>
          <w:bCs/>
          <w:i/>
          <w:iCs/>
          <w:color w:val="auto"/>
        </w:rPr>
      </w:pPr>
    </w:p>
    <w:p w14:paraId="2C39655E" w14:textId="77777777" w:rsidR="00251E22" w:rsidRPr="00F4175C" w:rsidRDefault="00251E22" w:rsidP="00251E22">
      <w:pPr>
        <w:rPr>
          <w:color w:val="auto"/>
        </w:rPr>
      </w:pPr>
      <w:r w:rsidRPr="00F4175C">
        <w:rPr>
          <w:color w:val="auto"/>
        </w:rPr>
        <w:t>Quelle requête doit-on saisir ?</w:t>
      </w:r>
    </w:p>
    <w:p w14:paraId="30F2A256" w14:textId="77777777" w:rsidR="00251E22" w:rsidRPr="001F5E22" w:rsidRDefault="00251E22" w:rsidP="00251E22">
      <w:pPr>
        <w:rPr>
          <w:color w:val="auto"/>
        </w:rPr>
      </w:pPr>
    </w:p>
    <w:p w14:paraId="674A9941" w14:textId="77777777" w:rsidR="00251E22" w:rsidRPr="00F4175C" w:rsidRDefault="00251E22" w:rsidP="00251E22">
      <w:pPr>
        <w:rPr>
          <w:color w:val="auto"/>
        </w:rPr>
      </w:pPr>
    </w:p>
    <w:p w14:paraId="33E62E8D" w14:textId="77777777" w:rsidR="00251E22" w:rsidRDefault="00251E22" w:rsidP="00251E22">
      <w:pPr>
        <w:pBdr>
          <w:top w:val="single" w:sz="4" w:space="1" w:color="auto"/>
          <w:left w:val="single" w:sz="4" w:space="4" w:color="auto"/>
          <w:bottom w:val="single" w:sz="4" w:space="1" w:color="auto"/>
          <w:right w:val="single" w:sz="4" w:space="4" w:color="auto"/>
        </w:pBdr>
        <w:rPr>
          <w:color w:val="FFFFFF"/>
        </w:rPr>
      </w:pPr>
    </w:p>
    <w:p w14:paraId="2094AC32" w14:textId="77777777" w:rsidR="003B590E" w:rsidRDefault="003B590E" w:rsidP="003B590E">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SELECT MAX(</w:t>
      </w:r>
      <w:proofErr w:type="spellStart"/>
      <w:r>
        <w:rPr>
          <w:color w:val="FFFFFF"/>
          <w:sz w:val="28"/>
          <w:szCs w:val="28"/>
        </w:rPr>
        <w:t>PrixVente</w:t>
      </w:r>
      <w:proofErr w:type="spellEnd"/>
      <w:r>
        <w:rPr>
          <w:color w:val="FFFFFF"/>
          <w:sz w:val="28"/>
          <w:szCs w:val="28"/>
        </w:rPr>
        <w:t>) AS ARTICLE_LE_PLUS_CHER</w:t>
      </w:r>
    </w:p>
    <w:p w14:paraId="029EACE5" w14:textId="77777777" w:rsidR="00251E22" w:rsidRDefault="003B590E" w:rsidP="003B590E">
      <w:pPr>
        <w:pBdr>
          <w:top w:val="single" w:sz="4" w:space="1" w:color="auto"/>
          <w:left w:val="single" w:sz="4" w:space="4" w:color="auto"/>
          <w:bottom w:val="single" w:sz="4" w:space="1" w:color="auto"/>
          <w:right w:val="single" w:sz="4" w:space="4" w:color="auto"/>
        </w:pBdr>
        <w:rPr>
          <w:color w:val="FFFFFF"/>
          <w:sz w:val="28"/>
          <w:szCs w:val="28"/>
        </w:rPr>
      </w:pPr>
      <w:r>
        <w:rPr>
          <w:color w:val="FFFFFF"/>
          <w:sz w:val="28"/>
          <w:szCs w:val="28"/>
        </w:rPr>
        <w:t>FROM PRODUIT</w:t>
      </w:r>
    </w:p>
    <w:p w14:paraId="1C5B7F8C" w14:textId="77777777" w:rsidR="00251E22" w:rsidRPr="00F4175C" w:rsidRDefault="00251E22" w:rsidP="00251E22">
      <w:pPr>
        <w:pBdr>
          <w:top w:val="single" w:sz="4" w:space="1" w:color="auto"/>
          <w:left w:val="single" w:sz="4" w:space="4" w:color="auto"/>
          <w:bottom w:val="single" w:sz="4" w:space="1" w:color="auto"/>
          <w:right w:val="single" w:sz="4" w:space="4" w:color="auto"/>
        </w:pBdr>
        <w:rPr>
          <w:color w:val="auto"/>
        </w:rPr>
      </w:pPr>
    </w:p>
    <w:p w14:paraId="7D38D3BB" w14:textId="77777777" w:rsidR="004E2C81" w:rsidRDefault="004E2C81" w:rsidP="00276283">
      <w:pPr>
        <w:rPr>
          <w:b/>
          <w:bCs/>
          <w:i/>
          <w:iCs/>
          <w:color w:val="auto"/>
        </w:rPr>
      </w:pPr>
    </w:p>
    <w:p w14:paraId="081FB4C8" w14:textId="77777777" w:rsidR="004E2C81" w:rsidRDefault="004E2C81" w:rsidP="004E2C81">
      <w:pPr>
        <w:rPr>
          <w:b/>
          <w:bCs/>
          <w:i/>
          <w:iCs/>
          <w:color w:val="auto"/>
        </w:rPr>
      </w:pPr>
      <w:r w:rsidRPr="00F4175C">
        <w:rPr>
          <w:color w:val="auto"/>
        </w:rPr>
        <w:t>Enregistrer votre requête</w:t>
      </w:r>
      <w:r w:rsidRPr="00F4175C">
        <w:rPr>
          <w:color w:val="auto"/>
        </w:rPr>
        <w:tab/>
      </w:r>
      <w:r w:rsidRPr="004E2C81">
        <w:rPr>
          <w:b/>
          <w:bCs/>
          <w:i/>
          <w:iCs/>
          <w:color w:val="auto"/>
        </w:rPr>
        <w:t>R24 prix article le plus cher</w:t>
      </w:r>
    </w:p>
    <w:p w14:paraId="43671C45" w14:textId="77777777" w:rsidR="004E2C81" w:rsidRDefault="004E2C81" w:rsidP="004E2C81">
      <w:pPr>
        <w:rPr>
          <w:b/>
          <w:bCs/>
          <w:i/>
          <w:iCs/>
          <w:color w:val="auto"/>
        </w:rPr>
      </w:pPr>
    </w:p>
    <w:p w14:paraId="65B46512" w14:textId="77777777" w:rsidR="004E2C81" w:rsidRPr="004E2C81" w:rsidRDefault="004E2C81" w:rsidP="004E2C81">
      <w:pPr>
        <w:rPr>
          <w:b/>
          <w:bCs/>
          <w:i/>
          <w:iCs/>
          <w:color w:val="auto"/>
        </w:rPr>
      </w:pPr>
    </w:p>
    <w:p w14:paraId="549653DB" w14:textId="77777777" w:rsidR="004E2C81" w:rsidRPr="00B54807" w:rsidRDefault="004E2C81" w:rsidP="00276283">
      <w:pPr>
        <w:rPr>
          <w:b/>
          <w:bCs/>
          <w:i/>
          <w:iCs/>
          <w:color w:val="auto"/>
        </w:rPr>
      </w:pPr>
    </w:p>
    <w:sectPr w:rsidR="004E2C81" w:rsidRPr="00B54807" w:rsidSect="000D62EA">
      <w:footerReference w:type="default" r:id="rId11"/>
      <w:footnotePr>
        <w:pos w:val="beneathText"/>
      </w:footnotePr>
      <w:pgSz w:w="11905" w:h="16837"/>
      <w:pgMar w:top="1134" w:right="1134" w:bottom="1134" w:left="1134" w:header="72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D4114" w14:textId="77777777" w:rsidR="001106C7" w:rsidRDefault="001106C7">
      <w:r>
        <w:separator/>
      </w:r>
    </w:p>
  </w:endnote>
  <w:endnote w:type="continuationSeparator" w:id="0">
    <w:p w14:paraId="3218EE59" w14:textId="77777777" w:rsidR="001106C7" w:rsidRDefault="00110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Balloon Lt BT">
    <w:altName w:val="Calibri"/>
    <w:charset w:val="00"/>
    <w:family w:val="script"/>
    <w:pitch w:val="variable"/>
    <w:sig w:usb0="00000087" w:usb1="00000000" w:usb2="00000000" w:usb3="00000000" w:csb0="0000001B"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220A1" w14:textId="7F7AE32A" w:rsidR="008A0732" w:rsidRPr="00861F76" w:rsidRDefault="001B66CF" w:rsidP="001B66CF">
    <w:pPr>
      <w:pStyle w:val="Pieddepage"/>
      <w:rPr>
        <w:rFonts w:ascii="Arial Narrow" w:hAnsi="Arial Narrow"/>
        <w:color w:val="auto"/>
      </w:rPr>
    </w:pPr>
    <w:r w:rsidRPr="001B66CF">
      <w:rPr>
        <w:rFonts w:ascii="Segoe UI Emoji" w:hAnsi="Segoe UI Emoji" w:cs="Segoe UI Emoji"/>
        <w:color w:val="auto"/>
      </w:rPr>
      <w:t>👤</w:t>
    </w:r>
    <w:r w:rsidRPr="001B66CF">
      <w:rPr>
        <w:rFonts w:ascii="Arial Narrow" w:hAnsi="Arial Narrow"/>
        <w:color w:val="auto"/>
      </w:rPr>
      <w:t xml:space="preserve"> Auteur : SERRES Régis - Lycée E de Constant, La Flèche GitHub : @serres-regis-prof-estournelles</w:t>
    </w:r>
    <w:r>
      <w:rPr>
        <w:rFonts w:ascii="Arial Narrow" w:hAnsi="Arial Narrow"/>
        <w:color w:val="auto"/>
      </w:rPr>
      <w:t xml:space="preserve">                   </w:t>
    </w:r>
    <w:r w:rsidR="008A0732" w:rsidRPr="00861F76">
      <w:rPr>
        <w:rFonts w:ascii="Arial Narrow" w:hAnsi="Arial Narrow"/>
        <w:color w:val="auto"/>
      </w:rPr>
      <w:t xml:space="preserve">Page </w:t>
    </w:r>
    <w:r w:rsidR="008A0732" w:rsidRPr="001B66CF">
      <w:rPr>
        <w:rFonts w:ascii="Arial Narrow" w:hAnsi="Arial Narrow"/>
        <w:b/>
        <w:bCs/>
        <w:color w:val="auto"/>
      </w:rPr>
      <w:fldChar w:fldCharType="begin"/>
    </w:r>
    <w:r w:rsidR="008A0732" w:rsidRPr="001B66CF">
      <w:rPr>
        <w:rFonts w:ascii="Arial Narrow" w:hAnsi="Arial Narrow"/>
        <w:b/>
        <w:bCs/>
        <w:color w:val="auto"/>
      </w:rPr>
      <w:instrText xml:space="preserve"> PAGE </w:instrText>
    </w:r>
    <w:r w:rsidR="008A0732" w:rsidRPr="001B66CF">
      <w:rPr>
        <w:rFonts w:ascii="Arial Narrow" w:hAnsi="Arial Narrow"/>
        <w:b/>
        <w:bCs/>
        <w:color w:val="auto"/>
      </w:rPr>
      <w:fldChar w:fldCharType="separate"/>
    </w:r>
    <w:r w:rsidR="003B590E" w:rsidRPr="001B66CF">
      <w:rPr>
        <w:rFonts w:ascii="Arial Narrow" w:hAnsi="Arial Narrow"/>
        <w:b/>
        <w:bCs/>
        <w:noProof/>
        <w:color w:val="auto"/>
      </w:rPr>
      <w:t>1</w:t>
    </w:r>
    <w:r w:rsidR="008A0732" w:rsidRPr="001B66CF">
      <w:rPr>
        <w:rFonts w:ascii="Arial Narrow" w:hAnsi="Arial Narrow"/>
        <w:b/>
        <w:bCs/>
        <w:color w:val="auto"/>
      </w:rPr>
      <w:fldChar w:fldCharType="end"/>
    </w:r>
    <w:r w:rsidR="008A0732" w:rsidRPr="001B66CF">
      <w:rPr>
        <w:rFonts w:ascii="Arial Narrow" w:hAnsi="Arial Narrow"/>
        <w:b/>
        <w:bCs/>
        <w:color w:val="auto"/>
      </w:rPr>
      <w:t xml:space="preserve"> </w:t>
    </w:r>
    <w:r w:rsidR="008A0732" w:rsidRPr="00861F76">
      <w:rPr>
        <w:rFonts w:ascii="Arial Narrow" w:hAnsi="Arial Narrow"/>
        <w:color w:val="auto"/>
      </w:rPr>
      <w:t xml:space="preserve">sur </w:t>
    </w:r>
    <w:r w:rsidR="008A0732" w:rsidRPr="00861F76">
      <w:rPr>
        <w:rFonts w:ascii="Arial Narrow" w:hAnsi="Arial Narrow"/>
        <w:color w:val="auto"/>
      </w:rPr>
      <w:fldChar w:fldCharType="begin"/>
    </w:r>
    <w:r w:rsidR="008A0732" w:rsidRPr="00861F76">
      <w:rPr>
        <w:rFonts w:ascii="Arial Narrow" w:hAnsi="Arial Narrow"/>
        <w:color w:val="auto"/>
      </w:rPr>
      <w:instrText xml:space="preserve"> NUMPAGES </w:instrText>
    </w:r>
    <w:r w:rsidR="008A0732" w:rsidRPr="00861F76">
      <w:rPr>
        <w:rFonts w:ascii="Arial Narrow" w:hAnsi="Arial Narrow"/>
        <w:color w:val="auto"/>
      </w:rPr>
      <w:fldChar w:fldCharType="separate"/>
    </w:r>
    <w:r w:rsidR="003B590E">
      <w:rPr>
        <w:rFonts w:ascii="Arial Narrow" w:hAnsi="Arial Narrow"/>
        <w:noProof/>
        <w:color w:val="auto"/>
      </w:rPr>
      <w:t>11</w:t>
    </w:r>
    <w:r w:rsidR="008A0732" w:rsidRPr="00861F76">
      <w:rPr>
        <w:rFonts w:ascii="Arial Narrow" w:hAnsi="Arial Narrow"/>
        <w:color w:val="au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A6A5D" w14:textId="77777777" w:rsidR="001106C7" w:rsidRDefault="001106C7">
      <w:r>
        <w:separator/>
      </w:r>
    </w:p>
  </w:footnote>
  <w:footnote w:type="continuationSeparator" w:id="0">
    <w:p w14:paraId="7AC9AC6B" w14:textId="77777777" w:rsidR="001106C7" w:rsidRDefault="001106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D6C2D6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00000001"/>
    <w:name w:val="WW8Num14"/>
    <w:lvl w:ilvl="0">
      <w:start w:val="2"/>
      <w:numFmt w:val="bullet"/>
      <w:lvlText w:val="-"/>
      <w:lvlJc w:val="left"/>
      <w:pPr>
        <w:tabs>
          <w:tab w:val="num" w:pos="1065"/>
        </w:tabs>
      </w:pPr>
      <w:rPr>
        <w:rFonts w:ascii="Times New Roman" w:hAnsi="Times New Roman" w:cs="Times New Roman"/>
      </w:rPr>
    </w:lvl>
  </w:abstractNum>
  <w:abstractNum w:abstractNumId="2" w15:restartNumberingAfterBreak="0">
    <w:nsid w:val="00000002"/>
    <w:multiLevelType w:val="singleLevel"/>
    <w:tmpl w:val="00000002"/>
    <w:name w:val="WW8Num15"/>
    <w:lvl w:ilvl="0">
      <w:start w:val="1"/>
      <w:numFmt w:val="decimal"/>
      <w:lvlText w:val="2.%1"/>
      <w:lvlJc w:val="left"/>
      <w:pPr>
        <w:tabs>
          <w:tab w:val="num" w:pos="720"/>
        </w:tabs>
      </w:pPr>
    </w:lvl>
  </w:abstractNum>
  <w:abstractNum w:abstractNumId="3" w15:restartNumberingAfterBreak="0">
    <w:nsid w:val="00000003"/>
    <w:multiLevelType w:val="singleLevel"/>
    <w:tmpl w:val="00000003"/>
    <w:name w:val="WW8Num16"/>
    <w:lvl w:ilvl="0">
      <w:start w:val="1"/>
      <w:numFmt w:val="decimal"/>
      <w:lvlText w:val="1.%1"/>
      <w:lvlJc w:val="left"/>
      <w:pPr>
        <w:tabs>
          <w:tab w:val="num" w:pos="720"/>
        </w:tabs>
      </w:pPr>
    </w:lvl>
  </w:abstractNum>
  <w:abstractNum w:abstractNumId="4" w15:restartNumberingAfterBreak="0">
    <w:nsid w:val="00000004"/>
    <w:multiLevelType w:val="multilevel"/>
    <w:tmpl w:val="00000004"/>
    <w:lvl w:ilvl="0">
      <w:start w:val="1"/>
      <w:numFmt w:val="none"/>
      <w:lvlText w:val=""/>
      <w:lvlJc w:val="left"/>
      <w:pPr>
        <w:tabs>
          <w:tab w:val="num" w:pos="0"/>
        </w:tabs>
      </w:pPr>
    </w:lvl>
    <w:lvl w:ilvl="1">
      <w:start w:val="1"/>
      <w:numFmt w:val="none"/>
      <w:lvlText w:val=""/>
      <w:lvlJc w:val="left"/>
      <w:pPr>
        <w:tabs>
          <w:tab w:val="num" w:pos="0"/>
        </w:tabs>
      </w:pPr>
    </w:lvl>
    <w:lvl w:ilvl="2">
      <w:start w:val="1"/>
      <w:numFmt w:val="none"/>
      <w:pStyle w:val="Titre3"/>
      <w:lvlText w:val=""/>
      <w:lvlJc w:val="left"/>
      <w:pPr>
        <w:tabs>
          <w:tab w:val="num" w:pos="0"/>
        </w:tabs>
      </w:pPr>
    </w:lvl>
    <w:lvl w:ilvl="3">
      <w:start w:val="1"/>
      <w:numFmt w:val="none"/>
      <w:pStyle w:val="Titre4"/>
      <w:lvlText w:val=""/>
      <w:lvlJc w:val="left"/>
      <w:pPr>
        <w:tabs>
          <w:tab w:val="num" w:pos="0"/>
        </w:tabs>
      </w:pPr>
    </w:lvl>
    <w:lvl w:ilvl="4">
      <w:start w:val="1"/>
      <w:numFmt w:val="none"/>
      <w:lvlText w:val=""/>
      <w:lvlJc w:val="left"/>
      <w:pPr>
        <w:tabs>
          <w:tab w:val="num" w:pos="0"/>
        </w:tabs>
      </w:pPr>
    </w:lvl>
    <w:lvl w:ilvl="5">
      <w:start w:val="1"/>
      <w:numFmt w:val="none"/>
      <w:lvlText w:val=""/>
      <w:lvlJc w:val="left"/>
      <w:pPr>
        <w:tabs>
          <w:tab w:val="num" w:pos="0"/>
        </w:tabs>
      </w:pPr>
    </w:lvl>
    <w:lvl w:ilvl="6">
      <w:start w:val="1"/>
      <w:numFmt w:val="none"/>
      <w:lvlText w:val=""/>
      <w:lvlJc w:val="left"/>
      <w:pPr>
        <w:tabs>
          <w:tab w:val="num" w:pos="0"/>
        </w:tabs>
      </w:pPr>
    </w:lvl>
    <w:lvl w:ilvl="7">
      <w:start w:val="1"/>
      <w:numFmt w:val="none"/>
      <w:lvlText w:val=""/>
      <w:lvlJc w:val="left"/>
      <w:pPr>
        <w:tabs>
          <w:tab w:val="num" w:pos="0"/>
        </w:tabs>
      </w:pPr>
    </w:lvl>
    <w:lvl w:ilvl="8">
      <w:start w:val="1"/>
      <w:numFmt w:val="none"/>
      <w:lvlText w:val=""/>
      <w:lvlJc w:val="left"/>
      <w:pPr>
        <w:tabs>
          <w:tab w:val="num" w:pos="0"/>
        </w:tabs>
      </w:pPr>
    </w:lvl>
  </w:abstractNum>
  <w:abstractNum w:abstractNumId="5" w15:restartNumberingAfterBreak="0">
    <w:nsid w:val="07DA600C"/>
    <w:multiLevelType w:val="hybridMultilevel"/>
    <w:tmpl w:val="5B4A797C"/>
    <w:lvl w:ilvl="0" w:tplc="D92C0C18">
      <w:start w:val="6"/>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2B6C64"/>
    <w:multiLevelType w:val="hybridMultilevel"/>
    <w:tmpl w:val="ADECED4A"/>
    <w:lvl w:ilvl="0" w:tplc="2E5C0276">
      <w:start w:val="1"/>
      <w:numFmt w:val="upperRoman"/>
      <w:lvlText w:val="%1-"/>
      <w:lvlJc w:val="left"/>
      <w:pPr>
        <w:tabs>
          <w:tab w:val="num" w:pos="1854"/>
        </w:tabs>
        <w:ind w:left="1854" w:hanging="720"/>
      </w:pPr>
      <w:rPr>
        <w:rFonts w:hint="default"/>
      </w:rPr>
    </w:lvl>
    <w:lvl w:ilvl="1" w:tplc="040C0019" w:tentative="1">
      <w:start w:val="1"/>
      <w:numFmt w:val="lowerLetter"/>
      <w:lvlText w:val="%2."/>
      <w:lvlJc w:val="left"/>
      <w:pPr>
        <w:tabs>
          <w:tab w:val="num" w:pos="2214"/>
        </w:tabs>
        <w:ind w:left="2214" w:hanging="360"/>
      </w:pPr>
    </w:lvl>
    <w:lvl w:ilvl="2" w:tplc="040C001B" w:tentative="1">
      <w:start w:val="1"/>
      <w:numFmt w:val="lowerRoman"/>
      <w:lvlText w:val="%3."/>
      <w:lvlJc w:val="right"/>
      <w:pPr>
        <w:tabs>
          <w:tab w:val="num" w:pos="2934"/>
        </w:tabs>
        <w:ind w:left="2934" w:hanging="180"/>
      </w:pPr>
    </w:lvl>
    <w:lvl w:ilvl="3" w:tplc="040C000F" w:tentative="1">
      <w:start w:val="1"/>
      <w:numFmt w:val="decimal"/>
      <w:lvlText w:val="%4."/>
      <w:lvlJc w:val="left"/>
      <w:pPr>
        <w:tabs>
          <w:tab w:val="num" w:pos="3654"/>
        </w:tabs>
        <w:ind w:left="3654" w:hanging="360"/>
      </w:pPr>
    </w:lvl>
    <w:lvl w:ilvl="4" w:tplc="040C0019" w:tentative="1">
      <w:start w:val="1"/>
      <w:numFmt w:val="lowerLetter"/>
      <w:lvlText w:val="%5."/>
      <w:lvlJc w:val="left"/>
      <w:pPr>
        <w:tabs>
          <w:tab w:val="num" w:pos="4374"/>
        </w:tabs>
        <w:ind w:left="4374" w:hanging="360"/>
      </w:pPr>
    </w:lvl>
    <w:lvl w:ilvl="5" w:tplc="040C001B" w:tentative="1">
      <w:start w:val="1"/>
      <w:numFmt w:val="lowerRoman"/>
      <w:lvlText w:val="%6."/>
      <w:lvlJc w:val="right"/>
      <w:pPr>
        <w:tabs>
          <w:tab w:val="num" w:pos="5094"/>
        </w:tabs>
        <w:ind w:left="5094" w:hanging="180"/>
      </w:pPr>
    </w:lvl>
    <w:lvl w:ilvl="6" w:tplc="040C000F" w:tentative="1">
      <w:start w:val="1"/>
      <w:numFmt w:val="decimal"/>
      <w:lvlText w:val="%7."/>
      <w:lvlJc w:val="left"/>
      <w:pPr>
        <w:tabs>
          <w:tab w:val="num" w:pos="5814"/>
        </w:tabs>
        <w:ind w:left="5814" w:hanging="360"/>
      </w:pPr>
    </w:lvl>
    <w:lvl w:ilvl="7" w:tplc="040C0019" w:tentative="1">
      <w:start w:val="1"/>
      <w:numFmt w:val="lowerLetter"/>
      <w:lvlText w:val="%8."/>
      <w:lvlJc w:val="left"/>
      <w:pPr>
        <w:tabs>
          <w:tab w:val="num" w:pos="6534"/>
        </w:tabs>
        <w:ind w:left="6534" w:hanging="360"/>
      </w:pPr>
    </w:lvl>
    <w:lvl w:ilvl="8" w:tplc="040C001B" w:tentative="1">
      <w:start w:val="1"/>
      <w:numFmt w:val="lowerRoman"/>
      <w:lvlText w:val="%9."/>
      <w:lvlJc w:val="right"/>
      <w:pPr>
        <w:tabs>
          <w:tab w:val="num" w:pos="7254"/>
        </w:tabs>
        <w:ind w:left="7254" w:hanging="180"/>
      </w:pPr>
    </w:lvl>
  </w:abstractNum>
  <w:num w:numId="1" w16cid:durableId="2098288092">
    <w:abstractNumId w:val="1"/>
  </w:num>
  <w:num w:numId="2" w16cid:durableId="676228335">
    <w:abstractNumId w:val="2"/>
  </w:num>
  <w:num w:numId="3" w16cid:durableId="1829980903">
    <w:abstractNumId w:val="3"/>
  </w:num>
  <w:num w:numId="4" w16cid:durableId="1140343019">
    <w:abstractNumId w:val="4"/>
  </w:num>
  <w:num w:numId="5" w16cid:durableId="1056511607">
    <w:abstractNumId w:val="0"/>
  </w:num>
  <w:num w:numId="6" w16cid:durableId="329218292">
    <w:abstractNumId w:val="6"/>
  </w:num>
  <w:num w:numId="7" w16cid:durableId="1774397371">
    <w:abstractNumId w:val="4"/>
  </w:num>
  <w:num w:numId="8" w16cid:durableId="1567839792">
    <w:abstractNumId w:val="4"/>
  </w:num>
  <w:num w:numId="9" w16cid:durableId="733969551">
    <w:abstractNumId w:val="4"/>
  </w:num>
  <w:num w:numId="10" w16cid:durableId="1178278150">
    <w:abstractNumId w:val="4"/>
  </w:num>
  <w:num w:numId="11" w16cid:durableId="679085975">
    <w:abstractNumId w:val="4"/>
  </w:num>
  <w:num w:numId="12" w16cid:durableId="17327725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activeWritingStyle w:appName="MSWord" w:lang="fr-FR" w:vendorID="64" w:dllVersion="131078" w:nlCheck="1" w:checkStyle="1"/>
  <w:activeWritingStyle w:appName="MSWord" w:lang="en-GB" w:vendorID="64" w:dllVersion="131078" w:nlCheck="1" w:checkStyle="1"/>
  <w:activeWritingStyle w:appName="MSWord" w:lang="fr-FR"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noLeading/>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5EB9"/>
    <w:rsid w:val="00066CDB"/>
    <w:rsid w:val="0007698F"/>
    <w:rsid w:val="0008075D"/>
    <w:rsid w:val="000D62EA"/>
    <w:rsid w:val="001106C7"/>
    <w:rsid w:val="00186884"/>
    <w:rsid w:val="001B66CF"/>
    <w:rsid w:val="001F5E22"/>
    <w:rsid w:val="002208FE"/>
    <w:rsid w:val="0025173A"/>
    <w:rsid w:val="00251E22"/>
    <w:rsid w:val="00270BF7"/>
    <w:rsid w:val="00276283"/>
    <w:rsid w:val="00306F46"/>
    <w:rsid w:val="00327C21"/>
    <w:rsid w:val="003B590E"/>
    <w:rsid w:val="003E2E3F"/>
    <w:rsid w:val="00437E4F"/>
    <w:rsid w:val="004779CC"/>
    <w:rsid w:val="00495EB9"/>
    <w:rsid w:val="004D0E3E"/>
    <w:rsid w:val="004E2C81"/>
    <w:rsid w:val="0057042F"/>
    <w:rsid w:val="006101CE"/>
    <w:rsid w:val="00760207"/>
    <w:rsid w:val="007A0EA0"/>
    <w:rsid w:val="007A661F"/>
    <w:rsid w:val="007D104F"/>
    <w:rsid w:val="007F618E"/>
    <w:rsid w:val="00861427"/>
    <w:rsid w:val="00861F76"/>
    <w:rsid w:val="00876E93"/>
    <w:rsid w:val="008A0732"/>
    <w:rsid w:val="008A1BBA"/>
    <w:rsid w:val="00916EBC"/>
    <w:rsid w:val="00991F88"/>
    <w:rsid w:val="009C07FB"/>
    <w:rsid w:val="00A10115"/>
    <w:rsid w:val="00A42F5C"/>
    <w:rsid w:val="00A945BC"/>
    <w:rsid w:val="00B0017B"/>
    <w:rsid w:val="00B21D2A"/>
    <w:rsid w:val="00B54807"/>
    <w:rsid w:val="00BD09F6"/>
    <w:rsid w:val="00C02F85"/>
    <w:rsid w:val="00C3614B"/>
    <w:rsid w:val="00C57302"/>
    <w:rsid w:val="00C924BC"/>
    <w:rsid w:val="00CC4C0C"/>
    <w:rsid w:val="00D00238"/>
    <w:rsid w:val="00D15308"/>
    <w:rsid w:val="00DE1901"/>
    <w:rsid w:val="00E52CDE"/>
    <w:rsid w:val="00E93B18"/>
    <w:rsid w:val="00EB033F"/>
    <w:rsid w:val="00F02262"/>
    <w:rsid w:val="00F417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2DC48"/>
  <w15:chartTrackingRefBased/>
  <w15:docId w15:val="{E51EDD35-32C0-4429-8655-CDF006DFC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BBA"/>
    <w:pPr>
      <w:suppressAutoHyphens/>
    </w:pPr>
    <w:rPr>
      <w:rFonts w:ascii="Arial" w:hAnsi="Arial" w:cs="Arial"/>
      <w:color w:val="000080"/>
      <w:lang w:eastAsia="ar-SA"/>
    </w:rPr>
  </w:style>
  <w:style w:type="paragraph" w:styleId="Titre1">
    <w:name w:val="heading 1"/>
    <w:basedOn w:val="Normal"/>
    <w:next w:val="Normal"/>
    <w:qFormat/>
    <w:pPr>
      <w:numPr>
        <w:numId w:val="4"/>
      </w:numPr>
      <w:spacing w:before="280" w:after="280"/>
      <w:outlineLvl w:val="0"/>
    </w:pPr>
    <w:rPr>
      <w:b/>
      <w:bCs/>
      <w:color w:val="7D9BFF"/>
      <w:sz w:val="28"/>
      <w:szCs w:val="28"/>
    </w:rPr>
  </w:style>
  <w:style w:type="paragraph" w:styleId="Titre2">
    <w:name w:val="heading 2"/>
    <w:basedOn w:val="Normal"/>
    <w:next w:val="Normal"/>
    <w:qFormat/>
    <w:pPr>
      <w:numPr>
        <w:ilvl w:val="1"/>
        <w:numId w:val="4"/>
      </w:numPr>
      <w:spacing w:before="280" w:after="280"/>
      <w:outlineLvl w:val="1"/>
    </w:pPr>
    <w:rPr>
      <w:b/>
      <w:bCs/>
      <w:color w:val="B02200"/>
      <w:sz w:val="26"/>
      <w:szCs w:val="36"/>
    </w:rPr>
  </w:style>
  <w:style w:type="paragraph" w:styleId="Titre3">
    <w:name w:val="heading 3"/>
    <w:basedOn w:val="Normal"/>
    <w:next w:val="Normal"/>
    <w:qFormat/>
    <w:pPr>
      <w:numPr>
        <w:ilvl w:val="2"/>
        <w:numId w:val="4"/>
      </w:numPr>
      <w:spacing w:before="120" w:after="120"/>
      <w:outlineLvl w:val="2"/>
    </w:pPr>
    <w:rPr>
      <w:b/>
      <w:bCs/>
    </w:rPr>
  </w:style>
  <w:style w:type="paragraph" w:styleId="Titre4">
    <w:name w:val="heading 4"/>
    <w:basedOn w:val="Normal"/>
    <w:next w:val="Normal"/>
    <w:qFormat/>
    <w:pPr>
      <w:numPr>
        <w:ilvl w:val="3"/>
        <w:numId w:val="4"/>
      </w:numPr>
      <w:outlineLvl w:val="3"/>
    </w:pPr>
    <w:rPr>
      <w:i/>
      <w:iCs/>
    </w:rPr>
  </w:style>
  <w:style w:type="paragraph" w:styleId="Titre5">
    <w:name w:val="heading 5"/>
    <w:basedOn w:val="Titre4"/>
    <w:next w:val="Normal"/>
    <w:qFormat/>
    <w:pPr>
      <w:numPr>
        <w:ilvl w:val="4"/>
      </w:numPr>
      <w:outlineLvl w:val="4"/>
    </w:pPr>
    <w:rPr>
      <w:i w:val="0"/>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character" w:customStyle="1" w:styleId="WW8Num1z0">
    <w:name w:val="WW8Num1z0"/>
    <w:rPr>
      <w:rFonts w:cs="Times New Roman"/>
    </w:rPr>
  </w:style>
  <w:style w:type="character" w:customStyle="1" w:styleId="WW8Num2z0">
    <w:name w:val="WW8Num2z0"/>
    <w:rPr>
      <w:rFonts w:cs="Times New Roman"/>
    </w:rPr>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cs="Times New Roman"/>
    </w:rPr>
  </w:style>
  <w:style w:type="character" w:customStyle="1" w:styleId="WW8Num10z0">
    <w:name w:val="WW8Num10z0"/>
    <w:rPr>
      <w:rFonts w:ascii="Symbol" w:hAnsi="Symbol"/>
    </w:rPr>
  </w:style>
  <w:style w:type="character" w:customStyle="1" w:styleId="WW8Num11z0">
    <w:name w:val="WW8Num11z0"/>
    <w:rPr>
      <w:rFonts w:ascii="Symbol" w:hAnsi="Symbol"/>
    </w:rPr>
  </w:style>
  <w:style w:type="character" w:customStyle="1" w:styleId="WW8Num11z1">
    <w:name w:val="WW8Num11z1"/>
    <w:rPr>
      <w:rFonts w:ascii="Courier New" w:hAnsi="Courier New"/>
    </w:rPr>
  </w:style>
  <w:style w:type="character" w:customStyle="1" w:styleId="WW8Num11z2">
    <w:name w:val="WW8Num11z2"/>
    <w:rPr>
      <w:rFonts w:ascii="Wingdings" w:hAnsi="Wingdings"/>
    </w:rPr>
  </w:style>
  <w:style w:type="character" w:customStyle="1" w:styleId="WW8Num12z0">
    <w:name w:val="WW8Num12z0"/>
    <w:rPr>
      <w:rFonts w:ascii="Arial" w:eastAsia="Times New Roman" w:hAnsi="Arial" w:cs="Aria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2z3">
    <w:name w:val="WW8Num12z3"/>
    <w:rPr>
      <w:rFonts w:ascii="Symbol" w:hAnsi="Symbol"/>
    </w:rPr>
  </w:style>
  <w:style w:type="character" w:customStyle="1" w:styleId="WW8Num14z0">
    <w:name w:val="WW8Num14z0"/>
    <w:rPr>
      <w:rFonts w:ascii="Times New Roman" w:eastAsia="Times New Roman" w:hAnsi="Times New Roman" w:cs="Times New Roman"/>
    </w:rPr>
  </w:style>
  <w:style w:type="character" w:customStyle="1" w:styleId="WW8Num14z1">
    <w:name w:val="WW8Num14z1"/>
    <w:rPr>
      <w:rFonts w:ascii="Courier New" w:hAnsi="Courier New"/>
    </w:rPr>
  </w:style>
  <w:style w:type="character" w:customStyle="1" w:styleId="WW8Num14z2">
    <w:name w:val="WW8Num14z2"/>
    <w:rPr>
      <w:rFonts w:ascii="Wingdings" w:hAnsi="Wingdings"/>
    </w:rPr>
  </w:style>
  <w:style w:type="character" w:customStyle="1" w:styleId="WW8Num14z3">
    <w:name w:val="WW8Num14z3"/>
    <w:rPr>
      <w:rFonts w:ascii="Symbol" w:hAnsi="Symbol"/>
    </w:rPr>
  </w:style>
  <w:style w:type="character" w:customStyle="1" w:styleId="WW8Num18z0">
    <w:name w:val="WW8Num18z0"/>
    <w:rPr>
      <w:rFonts w:ascii="Courier New" w:hAnsi="Courier New" w:cs="Courier New"/>
    </w:rPr>
  </w:style>
  <w:style w:type="character" w:customStyle="1" w:styleId="WW8Num18z2">
    <w:name w:val="WW8Num18z2"/>
    <w:rPr>
      <w:rFonts w:ascii="Wingdings" w:hAnsi="Wingdings"/>
    </w:rPr>
  </w:style>
  <w:style w:type="character" w:customStyle="1" w:styleId="WW8Num18z3">
    <w:name w:val="WW8Num18z3"/>
    <w:rPr>
      <w:rFonts w:ascii="Symbol" w:hAnsi="Symbol"/>
    </w:rPr>
  </w:style>
  <w:style w:type="character" w:customStyle="1" w:styleId="WW8Num19z0">
    <w:name w:val="WW8Num19z0"/>
    <w:rPr>
      <w:rFonts w:ascii="Wingdings" w:hAnsi="Wingdings"/>
    </w:rPr>
  </w:style>
  <w:style w:type="character" w:customStyle="1" w:styleId="WW8Num19z1">
    <w:name w:val="WW8Num19z1"/>
    <w:rPr>
      <w:rFonts w:ascii="Courier New" w:hAnsi="Courier New" w:cs="Courier New"/>
    </w:rPr>
  </w:style>
  <w:style w:type="character" w:customStyle="1" w:styleId="WW8Num19z3">
    <w:name w:val="WW8Num19z3"/>
    <w:rPr>
      <w:rFonts w:ascii="Symbol" w:hAnsi="Symbol"/>
    </w:rPr>
  </w:style>
  <w:style w:type="character" w:customStyle="1" w:styleId="WW8Num20z0">
    <w:name w:val="WW8Num20z0"/>
    <w:rPr>
      <w:rFonts w:cs="Times New Roman"/>
    </w:rPr>
  </w:style>
  <w:style w:type="character" w:customStyle="1" w:styleId="WW8Num20z2">
    <w:name w:val="WW8Num20z2"/>
    <w:rPr>
      <w:rFonts w:ascii="Wingdings" w:hAnsi="Wingdings"/>
    </w:rPr>
  </w:style>
  <w:style w:type="character" w:customStyle="1" w:styleId="WW8Num20z3">
    <w:name w:val="WW8Num20z3"/>
    <w:rPr>
      <w:rFonts w:ascii="Symbol" w:hAnsi="Symbol"/>
    </w:rPr>
  </w:style>
  <w:style w:type="character" w:customStyle="1" w:styleId="WW8Num20z4">
    <w:name w:val="WW8Num20z4"/>
    <w:rPr>
      <w:rFonts w:ascii="Courier New" w:hAnsi="Courier New"/>
    </w:rPr>
  </w:style>
  <w:style w:type="character" w:customStyle="1" w:styleId="WW8Num21z0">
    <w:name w:val="WW8Num21z0"/>
    <w:rPr>
      <w:rFonts w:ascii="Symbol" w:hAnsi="Symbol"/>
    </w:rPr>
  </w:style>
  <w:style w:type="character" w:customStyle="1" w:styleId="WW8Num21z1">
    <w:name w:val="WW8Num21z1"/>
    <w:rPr>
      <w:rFonts w:ascii="Courier New" w:hAnsi="Courier New"/>
    </w:rPr>
  </w:style>
  <w:style w:type="character" w:customStyle="1" w:styleId="WW8Num21z2">
    <w:name w:val="WW8Num21z2"/>
    <w:rPr>
      <w:rFonts w:ascii="Wingdings" w:hAnsi="Wingdings"/>
    </w:rPr>
  </w:style>
  <w:style w:type="character" w:customStyle="1" w:styleId="WW8Num22z0">
    <w:name w:val="WW8Num22z0"/>
    <w:rPr>
      <w:rFonts w:ascii="Courier New" w:hAnsi="Courier New" w:cs="Courier New"/>
    </w:rPr>
  </w:style>
  <w:style w:type="character" w:customStyle="1" w:styleId="WW8Num22z2">
    <w:name w:val="WW8Num22z2"/>
    <w:rPr>
      <w:rFonts w:ascii="Wingdings" w:hAnsi="Wingdings"/>
    </w:rPr>
  </w:style>
  <w:style w:type="character" w:customStyle="1" w:styleId="WW8Num22z3">
    <w:name w:val="WW8Num22z3"/>
    <w:rPr>
      <w:rFonts w:ascii="Symbol" w:hAnsi="Symbol"/>
    </w:rPr>
  </w:style>
  <w:style w:type="character" w:customStyle="1" w:styleId="WW8Num23z0">
    <w:name w:val="WW8Num23z0"/>
    <w:rPr>
      <w:rFonts w:ascii="Symbol" w:hAnsi="Symbol"/>
      <w:color w:val="auto"/>
      <w:sz w:val="20"/>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rPr>
  </w:style>
  <w:style w:type="character" w:customStyle="1" w:styleId="WW8Num23z3">
    <w:name w:val="WW8Num23z3"/>
    <w:rPr>
      <w:rFonts w:ascii="Symbol" w:hAnsi="Symbol"/>
    </w:rPr>
  </w:style>
  <w:style w:type="character" w:customStyle="1" w:styleId="WW8Num28z0">
    <w:name w:val="WW8Num28z0"/>
    <w:rPr>
      <w:rFonts w:ascii="Wingdings" w:hAnsi="Wingdings"/>
    </w:rPr>
  </w:style>
  <w:style w:type="character" w:customStyle="1" w:styleId="WW8Num28z1">
    <w:name w:val="WW8Num28z1"/>
    <w:rPr>
      <w:rFonts w:ascii="Courier New" w:hAnsi="Courier New"/>
    </w:rPr>
  </w:style>
  <w:style w:type="character" w:customStyle="1" w:styleId="WW8Num28z3">
    <w:name w:val="WW8Num28z3"/>
    <w:rPr>
      <w:rFonts w:ascii="Symbol" w:hAnsi="Symbol"/>
    </w:rPr>
  </w:style>
  <w:style w:type="character" w:customStyle="1" w:styleId="WW8Num30z0">
    <w:name w:val="WW8Num30z0"/>
    <w:rPr>
      <w:rFonts w:ascii="Arial" w:eastAsia="Times New Roman" w:hAnsi="Arial" w:cs="Arial"/>
    </w:rPr>
  </w:style>
  <w:style w:type="character" w:customStyle="1" w:styleId="WW8Num30z1">
    <w:name w:val="WW8Num30z1"/>
    <w:rPr>
      <w:rFonts w:ascii="Courier New" w:hAnsi="Courier New" w:cs="Courier New"/>
    </w:rPr>
  </w:style>
  <w:style w:type="character" w:customStyle="1" w:styleId="WW8Num30z2">
    <w:name w:val="WW8Num30z2"/>
    <w:rPr>
      <w:rFonts w:ascii="Wingdings" w:hAnsi="Wingdings"/>
    </w:rPr>
  </w:style>
  <w:style w:type="character" w:customStyle="1" w:styleId="WW8Num30z3">
    <w:name w:val="WW8Num30z3"/>
    <w:rPr>
      <w:rFonts w:ascii="Symbol" w:hAnsi="Symbol"/>
    </w:rPr>
  </w:style>
  <w:style w:type="character" w:customStyle="1" w:styleId="WW-Policepardfaut">
    <w:name w:val="WW-Police par défaut"/>
  </w:style>
  <w:style w:type="character" w:customStyle="1" w:styleId="syntaxe">
    <w:name w:val="syntaxe"/>
    <w:rPr>
      <w:rFonts w:ascii="Courier New" w:hAnsi="Courier New" w:cs="Courier New"/>
      <w:sz w:val="20"/>
      <w:szCs w:val="20"/>
    </w:rPr>
  </w:style>
  <w:style w:type="character" w:styleId="Numrodepage">
    <w:name w:val="page number"/>
    <w:rPr>
      <w:rFonts w:cs="Times New Roman"/>
    </w:rPr>
  </w:style>
  <w:style w:type="character" w:customStyle="1" w:styleId="commande">
    <w:name w:val="commande"/>
    <w:rPr>
      <w:rFonts w:ascii="Arial Narrow" w:hAnsi="Arial Narrow" w:cs="Courier New"/>
      <w:b/>
      <w:sz w:val="20"/>
    </w:rPr>
  </w:style>
  <w:style w:type="character" w:styleId="Lienhypertexte">
    <w:name w:val="Hyperlink"/>
    <w:rPr>
      <w:rFonts w:ascii="Arial" w:hAnsi="Arial" w:cs="Arial"/>
      <w:color w:val="0000FF"/>
      <w:sz w:val="20"/>
      <w:szCs w:val="20"/>
      <w:u w:val="single"/>
    </w:rPr>
  </w:style>
  <w:style w:type="character" w:styleId="Lienhypertextesuivivisit">
    <w:name w:val="FollowedHyperlink"/>
    <w:rPr>
      <w:rFonts w:cs="Times New Roman"/>
      <w:color w:val="800080"/>
      <w:u w:val="single"/>
    </w:rPr>
  </w:style>
  <w:style w:type="character" w:customStyle="1" w:styleId="WW-Marquedecommentaire">
    <w:name w:val="WW-Marque de commentaire"/>
    <w:rPr>
      <w:sz w:val="16"/>
      <w:szCs w:val="16"/>
    </w:rPr>
  </w:style>
  <w:style w:type="paragraph" w:styleId="Corpsdetexte">
    <w:name w:val="Body Text"/>
    <w:basedOn w:val="Normal"/>
    <w:pPr>
      <w:jc w:val="both"/>
    </w:pPr>
    <w:rPr>
      <w:rFonts w:ascii="Times New Roman" w:hAnsi="Times New Roman" w:cs="Times New Roman"/>
      <w:color w:val="auto"/>
      <w:sz w:val="24"/>
      <w:szCs w:val="24"/>
    </w:rPr>
  </w:style>
  <w:style w:type="paragraph" w:styleId="Liste">
    <w:name w:val="List"/>
    <w:basedOn w:val="Corpsdetexte"/>
    <w:rPr>
      <w:rFonts w:cs="Tahoma"/>
    </w:rPr>
  </w:style>
  <w:style w:type="paragraph" w:styleId="Lgende">
    <w:name w:val="caption"/>
    <w:basedOn w:val="Normal"/>
    <w:qFormat/>
    <w:pPr>
      <w:suppressLineNumbers/>
      <w:spacing w:before="120" w:after="120"/>
    </w:pPr>
    <w:rPr>
      <w:rFonts w:cs="Tahoma"/>
      <w:i/>
      <w:iCs/>
    </w:rPr>
  </w:style>
  <w:style w:type="paragraph" w:customStyle="1" w:styleId="Rpertoire">
    <w:name w:val="Répertoire"/>
    <w:basedOn w:val="Normal"/>
    <w:pPr>
      <w:suppressLineNumbers/>
    </w:pPr>
    <w:rPr>
      <w:rFonts w:cs="Tahoma"/>
    </w:rPr>
  </w:style>
  <w:style w:type="paragraph" w:styleId="Titre">
    <w:name w:val="Title"/>
    <w:basedOn w:val="Normal"/>
    <w:next w:val="Corpsdetexte"/>
    <w:qFormat/>
    <w:pPr>
      <w:keepNext/>
      <w:spacing w:before="240" w:after="120"/>
    </w:pPr>
    <w:rPr>
      <w:rFonts w:eastAsia="Lucida Sans Unicode" w:cs="Tahoma"/>
      <w:sz w:val="28"/>
      <w:szCs w:val="28"/>
    </w:rPr>
  </w:style>
  <w:style w:type="paragraph" w:customStyle="1" w:styleId="WW-Lgende">
    <w:name w:val="WW-Légende"/>
    <w:basedOn w:val="Normal"/>
    <w:next w:val="Normal"/>
    <w:pPr>
      <w:spacing w:before="120" w:after="120"/>
      <w:jc w:val="center"/>
    </w:pPr>
    <w:rPr>
      <w:b/>
      <w:bCs/>
    </w:rPr>
  </w:style>
  <w:style w:type="paragraph" w:customStyle="1" w:styleId="programlisting">
    <w:name w:val="programlisting"/>
    <w:basedOn w:val="Normal"/>
    <w:pPr>
      <w:spacing w:line="360" w:lineRule="auto"/>
      <w:ind w:left="454"/>
    </w:pPr>
    <w:rPr>
      <w:rFonts w:ascii="Courier New" w:hAnsi="Courier New" w:cs="Times New Roman"/>
      <w:szCs w:val="24"/>
    </w:rPr>
  </w:style>
  <w:style w:type="paragraph" w:styleId="Pieddepage">
    <w:name w:val="footer"/>
    <w:basedOn w:val="Normal"/>
    <w:pPr>
      <w:tabs>
        <w:tab w:val="center" w:pos="4536"/>
        <w:tab w:val="right" w:pos="9072"/>
      </w:tabs>
    </w:pPr>
  </w:style>
  <w:style w:type="paragraph" w:customStyle="1" w:styleId="Important">
    <w:name w:val="Important"/>
    <w:basedOn w:val="Normal"/>
    <w:rPr>
      <w:u w:val="single"/>
    </w:rPr>
  </w:style>
  <w:style w:type="paragraph" w:customStyle="1" w:styleId="WW-Listepuces2">
    <w:name w:val="WW-Liste à puces 2"/>
    <w:basedOn w:val="Normal"/>
  </w:style>
  <w:style w:type="paragraph" w:customStyle="1" w:styleId="WW-Listepuces">
    <w:name w:val="WW-Liste à puces"/>
    <w:basedOn w:val="Normal"/>
    <w:pPr>
      <w:spacing w:line="360" w:lineRule="auto"/>
    </w:pPr>
  </w:style>
  <w:style w:type="paragraph" w:customStyle="1" w:styleId="WW-Listenumros">
    <w:name w:val="WW-Liste à numéros"/>
    <w:basedOn w:val="WW-Listepuces"/>
  </w:style>
  <w:style w:type="paragraph" w:customStyle="1" w:styleId="WW-NormalWeb">
    <w:name w:val="WW-Normal (Web)"/>
    <w:basedOn w:val="Normal"/>
    <w:pPr>
      <w:spacing w:line="360" w:lineRule="auto"/>
    </w:pPr>
  </w:style>
  <w:style w:type="paragraph" w:styleId="En-tte">
    <w:name w:val="header"/>
    <w:basedOn w:val="Normal"/>
    <w:pPr>
      <w:tabs>
        <w:tab w:val="center" w:pos="4536"/>
        <w:tab w:val="right" w:pos="9072"/>
      </w:tabs>
    </w:pPr>
  </w:style>
  <w:style w:type="paragraph" w:styleId="Retraitcorpsdetexte">
    <w:name w:val="Body Text Indent"/>
    <w:basedOn w:val="Normal"/>
    <w:pPr>
      <w:jc w:val="both"/>
    </w:pPr>
    <w:rPr>
      <w:rFonts w:ascii="Times New Roman" w:hAnsi="Times New Roman" w:cs="Times New Roman"/>
      <w:color w:val="auto"/>
      <w:sz w:val="24"/>
      <w:szCs w:val="24"/>
    </w:rPr>
  </w:style>
  <w:style w:type="paragraph" w:customStyle="1" w:styleId="WW-Corpsdetexte2">
    <w:name w:val="WW-Corps de texte 2"/>
    <w:basedOn w:val="Normal"/>
    <w:rPr>
      <w:color w:val="auto"/>
      <w:sz w:val="22"/>
      <w:szCs w:val="22"/>
    </w:rPr>
  </w:style>
  <w:style w:type="paragraph" w:customStyle="1" w:styleId="tableau-entete">
    <w:name w:val="tableau-entete"/>
    <w:basedOn w:val="Normal"/>
    <w:pPr>
      <w:shd w:val="clear" w:color="auto" w:fill="6699CC"/>
      <w:jc w:val="center"/>
    </w:pPr>
    <w:rPr>
      <w:b/>
      <w:bCs/>
      <w:color w:val="FFFFFF"/>
      <w:sz w:val="18"/>
      <w:szCs w:val="18"/>
    </w:rPr>
  </w:style>
  <w:style w:type="paragraph" w:customStyle="1" w:styleId="tableau-ligne1">
    <w:name w:val="tableau-ligne1"/>
    <w:basedOn w:val="Normal"/>
    <w:pPr>
      <w:shd w:val="clear" w:color="auto" w:fill="FFFFFF"/>
    </w:pPr>
    <w:rPr>
      <w:color w:val="003399"/>
      <w:sz w:val="18"/>
      <w:szCs w:val="18"/>
    </w:rPr>
  </w:style>
  <w:style w:type="paragraph" w:customStyle="1" w:styleId="Tableau-titre-ligne">
    <w:name w:val="Tableau-titre-ligne"/>
    <w:basedOn w:val="Normal"/>
    <w:rPr>
      <w:b/>
      <w:bCs/>
      <w:color w:val="990033"/>
      <w:sz w:val="18"/>
      <w:szCs w:val="18"/>
    </w:rPr>
  </w:style>
  <w:style w:type="paragraph" w:customStyle="1" w:styleId="WW-Textebrut">
    <w:name w:val="WW-Texte brut"/>
    <w:basedOn w:val="Normal"/>
    <w:rPr>
      <w:rFonts w:ascii="Courier New" w:hAnsi="Courier New" w:cs="Courier New"/>
      <w:color w:val="auto"/>
    </w:rPr>
  </w:style>
  <w:style w:type="paragraph" w:customStyle="1" w:styleId="WW-Textedebulles">
    <w:name w:val="WW-Texte de bulles"/>
    <w:basedOn w:val="Normal"/>
    <w:rPr>
      <w:rFonts w:ascii="Tahoma" w:hAnsi="Tahoma" w:cs="Tahoma"/>
      <w:sz w:val="16"/>
      <w:szCs w:val="16"/>
    </w:rPr>
  </w:style>
  <w:style w:type="paragraph" w:customStyle="1" w:styleId="WW-Commentaire">
    <w:name w:val="WW-Commentaire"/>
    <w:basedOn w:val="Normal"/>
  </w:style>
  <w:style w:type="paragraph" w:customStyle="1" w:styleId="WW-Objetducommentaire">
    <w:name w:val="WW-Objet du commentaire"/>
    <w:basedOn w:val="WW-Commentaire"/>
    <w:next w:val="WW-Commentaire"/>
    <w:rPr>
      <w:b/>
      <w:bCs/>
    </w:rPr>
  </w:style>
  <w:style w:type="paragraph" w:customStyle="1" w:styleId="Contenudetableau">
    <w:name w:val="Contenu de tableau"/>
    <w:basedOn w:val="Corpsdetexte"/>
    <w:pPr>
      <w:suppressLineNumbers/>
    </w:pPr>
  </w:style>
  <w:style w:type="paragraph" w:customStyle="1" w:styleId="Titredetableau">
    <w:name w:val="Titre de tableau"/>
    <w:basedOn w:val="Contenudetableau"/>
    <w:pPr>
      <w:jc w:val="center"/>
    </w:pPr>
    <w:rPr>
      <w:b/>
      <w:bCs/>
      <w:i/>
      <w:iCs/>
    </w:rPr>
  </w:style>
  <w:style w:type="paragraph" w:customStyle="1" w:styleId="Contenuducadre">
    <w:name w:val="Contenu du cadre"/>
    <w:basedOn w:val="Corpsdetexte"/>
  </w:style>
  <w:style w:type="paragraph" w:styleId="Listepuces">
    <w:name w:val="List Bullet"/>
    <w:basedOn w:val="Normal"/>
    <w:autoRedefine/>
    <w:pPr>
      <w:numPr>
        <w:numId w:val="17"/>
      </w:numPr>
      <w:suppressAutoHyphens w:val="0"/>
      <w:spacing w:line="360" w:lineRule="auto"/>
    </w:pPr>
    <w:rPr>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11</Pages>
  <Words>1692</Words>
  <Characters>9309</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Côté cours</vt:lpstr>
    </vt:vector>
  </TitlesOfParts>
  <Company>Phen-x</Company>
  <LinksUpToDate>false</LinksUpToDate>
  <CharactersWithSpaces>10980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Côté cours</dc:title>
  <dc:subject/>
  <dc:creator>EMIN</dc:creator>
  <cp:keywords/>
  <dc:description/>
  <cp:lastModifiedBy>SERRES Régis</cp:lastModifiedBy>
  <cp:revision>3</cp:revision>
  <cp:lastPrinted>2003-06-19T20:07:00Z</cp:lastPrinted>
  <dcterms:created xsi:type="dcterms:W3CDTF">2026-02-23T17:45:00Z</dcterms:created>
  <dcterms:modified xsi:type="dcterms:W3CDTF">2026-02-23T18:11:00Z</dcterms:modified>
</cp:coreProperties>
</file>